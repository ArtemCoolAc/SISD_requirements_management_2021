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Look w:val="01E0" w:firstRow="1" w:lastRow="1" w:firstColumn="1" w:lastColumn="1" w:noHBand="0" w:noVBand="0"/>
      </w:tblPr>
      <w:tblGrid>
        <w:gridCol w:w="9571"/>
      </w:tblGrid>
      <w:tr w:rsidR="00C55BB0" w:rsidRPr="00301F64" w14:paraId="42E3B74A" w14:textId="77777777">
        <w:tc>
          <w:tcPr>
            <w:tcW w:w="5000" w:type="pct"/>
          </w:tcPr>
          <w:p w14:paraId="196B4285" w14:textId="77777777" w:rsidR="00C55BB0" w:rsidRPr="00301F64" w:rsidRDefault="00C55BB0" w:rsidP="00C55BB0">
            <w:pPr>
              <w:pageBreakBefore/>
              <w:spacing w:line="288" w:lineRule="auto"/>
              <w:jc w:val="center"/>
              <w:rPr>
                <w:spacing w:val="20"/>
                <w:szCs w:val="24"/>
              </w:rPr>
            </w:pPr>
            <w:r w:rsidRPr="00301F64">
              <w:rPr>
                <w:spacing w:val="20"/>
                <w:szCs w:val="24"/>
              </w:rPr>
              <w:t xml:space="preserve">МИНИСТЕРСТВО ОБРАЗОВАНИЯ И НАУКИ РОССИЙСКОЙ ФЕДЕРАЦИИ </w:t>
            </w:r>
          </w:p>
        </w:tc>
      </w:tr>
      <w:tr w:rsidR="00C55BB0" w:rsidRPr="00301F64" w14:paraId="2EF58C23" w14:textId="77777777">
        <w:tc>
          <w:tcPr>
            <w:tcW w:w="5000" w:type="pct"/>
          </w:tcPr>
          <w:p w14:paraId="34FB7CF5" w14:textId="77777777" w:rsidR="00C55BB0" w:rsidRPr="00301F64" w:rsidRDefault="00C55BB0" w:rsidP="00C55BB0">
            <w:pPr>
              <w:spacing w:line="288" w:lineRule="auto"/>
              <w:ind w:left="-108"/>
              <w:jc w:val="center"/>
              <w:rPr>
                <w:spacing w:val="20"/>
                <w:szCs w:val="24"/>
              </w:rPr>
            </w:pPr>
            <w:r w:rsidRPr="00301F64">
              <w:rPr>
                <w:szCs w:val="24"/>
              </w:rPr>
              <w:t xml:space="preserve">федеральное государственное автономное образовательное учреждение </w:t>
            </w:r>
            <w:r w:rsidRPr="00301F64">
              <w:rPr>
                <w:szCs w:val="24"/>
              </w:rPr>
              <w:br/>
              <w:t>высшего образования</w:t>
            </w:r>
          </w:p>
        </w:tc>
      </w:tr>
      <w:tr w:rsidR="00C55BB0" w:rsidRPr="00917E16" w14:paraId="3749ECDA" w14:textId="77777777">
        <w:tc>
          <w:tcPr>
            <w:tcW w:w="5000" w:type="pct"/>
            <w:tcBorders>
              <w:bottom w:val="single" w:sz="4" w:space="0" w:color="000000"/>
            </w:tcBorders>
          </w:tcPr>
          <w:p w14:paraId="1D0DD8FC" w14:textId="77777777" w:rsidR="00C55BB0" w:rsidRPr="00917E16" w:rsidRDefault="00C55BB0" w:rsidP="00C55BB0">
            <w:pPr>
              <w:spacing w:line="288" w:lineRule="auto"/>
              <w:jc w:val="center"/>
              <w:rPr>
                <w:szCs w:val="24"/>
              </w:rPr>
            </w:pPr>
            <w:r w:rsidRPr="00917E16">
              <w:rPr>
                <w:szCs w:val="24"/>
              </w:rPr>
              <w:t>Национальный исследовательский ядерный университет «МИФИ»</w:t>
            </w:r>
          </w:p>
        </w:tc>
      </w:tr>
      <w:tr w:rsidR="00C55BB0" w:rsidRPr="00917E16" w14:paraId="49D8A7C1" w14:textId="77777777">
        <w:tblPrEx>
          <w:tblLook w:val="0000" w:firstRow="0" w:lastRow="0" w:firstColumn="0" w:lastColumn="0" w:noHBand="0" w:noVBand="0"/>
        </w:tblPrEx>
        <w:tc>
          <w:tcPr>
            <w:tcW w:w="5000" w:type="pct"/>
            <w:tcBorders>
              <w:top w:val="single" w:sz="4" w:space="0" w:color="000000"/>
            </w:tcBorders>
            <w:shd w:val="clear" w:color="auto" w:fill="auto"/>
          </w:tcPr>
          <w:p w14:paraId="2A102E9B" w14:textId="77777777" w:rsidR="00C55BB0" w:rsidRPr="00917E16" w:rsidRDefault="00917E16" w:rsidP="00C55BB0">
            <w:pPr>
              <w:spacing w:before="120"/>
              <w:jc w:val="center"/>
              <w:rPr>
                <w:szCs w:val="24"/>
              </w:rPr>
            </w:pPr>
            <w:r w:rsidRPr="00917E16">
              <w:rPr>
                <w:szCs w:val="24"/>
              </w:rPr>
              <w:t>ИНСТИТУТ ИНТЕЛЛЕКТУАЛЬНЫХ КИБЕРНЕТИЧЕСКИХ СИСТЕМ</w:t>
            </w:r>
          </w:p>
        </w:tc>
      </w:tr>
      <w:tr w:rsidR="00C55BB0" w:rsidRPr="00917E16" w14:paraId="366376E5" w14:textId="77777777">
        <w:tblPrEx>
          <w:tblLook w:val="0000" w:firstRow="0" w:lastRow="0" w:firstColumn="0" w:lastColumn="0" w:noHBand="0" w:noVBand="0"/>
        </w:tblPrEx>
        <w:tc>
          <w:tcPr>
            <w:tcW w:w="5000" w:type="pct"/>
            <w:tcBorders>
              <w:bottom w:val="single" w:sz="4" w:space="0" w:color="auto"/>
            </w:tcBorders>
            <w:shd w:val="clear" w:color="auto" w:fill="auto"/>
          </w:tcPr>
          <w:p w14:paraId="17A880D7" w14:textId="77777777" w:rsidR="00C55BB0" w:rsidRPr="00917E16" w:rsidRDefault="00917E16" w:rsidP="00C55BB0">
            <w:pPr>
              <w:snapToGrid w:val="0"/>
              <w:spacing w:before="120" w:after="120"/>
              <w:jc w:val="center"/>
              <w:rPr>
                <w:szCs w:val="24"/>
              </w:rPr>
            </w:pPr>
            <w:r w:rsidRPr="00917E16">
              <w:t>КАФЕДРА КОМПЬЮТЕРНЫЕ СИСТЕМЫ И ТЕХНОЛОГИИ</w:t>
            </w:r>
            <w:r>
              <w:t xml:space="preserve"> (№ 12)</w:t>
            </w:r>
          </w:p>
        </w:tc>
      </w:tr>
    </w:tbl>
    <w:p w14:paraId="20D51146" w14:textId="77777777" w:rsidR="00C55BB0" w:rsidRDefault="00C55BB0" w:rsidP="00C55BB0"/>
    <w:p w14:paraId="29047B5B" w14:textId="77777777" w:rsidR="00C55BB0" w:rsidRDefault="00C55BB0" w:rsidP="00C55BB0"/>
    <w:p w14:paraId="2BFD0C21" w14:textId="77777777" w:rsidR="005F6F51" w:rsidRDefault="005F6F51" w:rsidP="005F6F51">
      <w:pPr>
        <w:spacing w:line="360" w:lineRule="auto"/>
        <w:jc w:val="center"/>
        <w:rPr>
          <w:b/>
          <w:sz w:val="32"/>
          <w:szCs w:val="32"/>
        </w:rPr>
      </w:pPr>
    </w:p>
    <w:p w14:paraId="25C71F10" w14:textId="1D256074" w:rsidR="00020C1D" w:rsidRDefault="004E0770" w:rsidP="004E0770">
      <w:pPr>
        <w:tabs>
          <w:tab w:val="left" w:pos="2604"/>
        </w:tabs>
        <w:spacing w:line="360" w:lineRule="auto"/>
        <w:rPr>
          <w:b/>
          <w:sz w:val="32"/>
          <w:szCs w:val="32"/>
        </w:rPr>
      </w:pPr>
      <w:r>
        <w:rPr>
          <w:b/>
          <w:sz w:val="32"/>
          <w:szCs w:val="32"/>
        </w:rPr>
        <w:tab/>
      </w:r>
    </w:p>
    <w:p w14:paraId="62FF70D1" w14:textId="77777777" w:rsidR="00020C1D" w:rsidRPr="005F6F51" w:rsidRDefault="00020C1D" w:rsidP="005F6F51">
      <w:pPr>
        <w:spacing w:line="360" w:lineRule="auto"/>
        <w:jc w:val="center"/>
        <w:rPr>
          <w:b/>
          <w:sz w:val="28"/>
          <w:szCs w:val="28"/>
        </w:rPr>
      </w:pPr>
    </w:p>
    <w:tbl>
      <w:tblPr>
        <w:tblW w:w="5000" w:type="pct"/>
        <w:tblLook w:val="01E0" w:firstRow="1" w:lastRow="1" w:firstColumn="1" w:lastColumn="1" w:noHBand="0" w:noVBand="0"/>
      </w:tblPr>
      <w:tblGrid>
        <w:gridCol w:w="1298"/>
        <w:gridCol w:w="2950"/>
        <w:gridCol w:w="1424"/>
        <w:gridCol w:w="3899"/>
      </w:tblGrid>
      <w:tr w:rsidR="00C55BB0" w:rsidRPr="005730FC" w14:paraId="6759D029" w14:textId="77777777" w:rsidTr="005730FC">
        <w:tc>
          <w:tcPr>
            <w:tcW w:w="678" w:type="pct"/>
            <w:shd w:val="clear" w:color="auto" w:fill="auto"/>
          </w:tcPr>
          <w:p w14:paraId="7C97F11E" w14:textId="77777777" w:rsidR="00C55BB0" w:rsidRPr="005730FC" w:rsidRDefault="00C55BB0" w:rsidP="00C55BB0">
            <w:pPr>
              <w:rPr>
                <w:sz w:val="32"/>
                <w:szCs w:val="32"/>
              </w:rPr>
            </w:pPr>
            <w:r w:rsidRPr="005730FC">
              <w:rPr>
                <w:sz w:val="32"/>
                <w:szCs w:val="32"/>
              </w:rPr>
              <w:t xml:space="preserve">Тема: </w:t>
            </w:r>
          </w:p>
          <w:p w14:paraId="6C09FB04" w14:textId="77777777" w:rsidR="00C55BB0" w:rsidRPr="005730FC" w:rsidRDefault="00C55BB0" w:rsidP="00C55BB0">
            <w:pPr>
              <w:rPr>
                <w:sz w:val="32"/>
                <w:szCs w:val="32"/>
              </w:rPr>
            </w:pPr>
          </w:p>
        </w:tc>
        <w:tc>
          <w:tcPr>
            <w:tcW w:w="4322" w:type="pct"/>
            <w:gridSpan w:val="3"/>
            <w:shd w:val="clear" w:color="auto" w:fill="auto"/>
          </w:tcPr>
          <w:p w14:paraId="07821D31" w14:textId="77777777" w:rsidR="00DB73EB" w:rsidRDefault="004F23B3" w:rsidP="005730FC">
            <w:pPr>
              <w:tabs>
                <w:tab w:val="left" w:pos="1230"/>
              </w:tabs>
              <w:rPr>
                <w:sz w:val="32"/>
                <w:szCs w:val="32"/>
              </w:rPr>
            </w:pPr>
            <w:r w:rsidRPr="005730FC">
              <w:rPr>
                <w:sz w:val="32"/>
                <w:szCs w:val="32"/>
              </w:rPr>
              <w:t>Проектирование «</w:t>
            </w:r>
            <w:bookmarkStart w:id="0" w:name="_Hlk61980285"/>
            <w:r w:rsidR="00496B58" w:rsidRPr="00496B58">
              <w:rPr>
                <w:sz w:val="32"/>
                <w:szCs w:val="32"/>
              </w:rPr>
              <w:t>ПРОЕКТИРОВАНИЕ ПОДСИСТЕМЫ</w:t>
            </w:r>
            <w:r w:rsidR="00496B58">
              <w:rPr>
                <w:sz w:val="32"/>
                <w:szCs w:val="32"/>
              </w:rPr>
              <w:t xml:space="preserve"> </w:t>
            </w:r>
            <w:r w:rsidR="00496B58" w:rsidRPr="00496B58">
              <w:rPr>
                <w:sz w:val="32"/>
                <w:szCs w:val="32"/>
              </w:rPr>
              <w:t>УПРАВЛЕНИЯ ТРЕБОВАНИЯМИ</w:t>
            </w:r>
            <w:bookmarkEnd w:id="0"/>
            <w:r w:rsidRPr="005730FC">
              <w:rPr>
                <w:sz w:val="32"/>
                <w:szCs w:val="32"/>
              </w:rPr>
              <w:t>»</w:t>
            </w:r>
            <w:r w:rsidR="00DB73EB" w:rsidRPr="005730FC">
              <w:rPr>
                <w:sz w:val="32"/>
                <w:szCs w:val="32"/>
              </w:rPr>
              <w:t xml:space="preserve"> </w:t>
            </w:r>
          </w:p>
          <w:p w14:paraId="55EFB0AD" w14:textId="651F941E" w:rsidR="00496B58" w:rsidRPr="005730FC" w:rsidRDefault="00496B58" w:rsidP="005730FC">
            <w:pPr>
              <w:tabs>
                <w:tab w:val="left" w:pos="1230"/>
              </w:tabs>
              <w:rPr>
                <w:sz w:val="32"/>
                <w:szCs w:val="32"/>
              </w:rPr>
            </w:pPr>
          </w:p>
        </w:tc>
      </w:tr>
      <w:tr w:rsidR="00DB73EB" w:rsidRPr="005730FC" w14:paraId="2611D20E" w14:textId="77777777" w:rsidTr="005730FC">
        <w:tc>
          <w:tcPr>
            <w:tcW w:w="678" w:type="pct"/>
            <w:shd w:val="clear" w:color="auto" w:fill="auto"/>
          </w:tcPr>
          <w:p w14:paraId="7B93A3A3" w14:textId="77777777" w:rsidR="00DB73EB" w:rsidRPr="005730FC" w:rsidRDefault="00DB73EB" w:rsidP="00C55BB0">
            <w:pPr>
              <w:rPr>
                <w:sz w:val="32"/>
                <w:szCs w:val="32"/>
              </w:rPr>
            </w:pPr>
          </w:p>
        </w:tc>
        <w:tc>
          <w:tcPr>
            <w:tcW w:w="4322" w:type="pct"/>
            <w:gridSpan w:val="3"/>
            <w:tcBorders>
              <w:bottom w:val="single" w:sz="4" w:space="0" w:color="auto"/>
            </w:tcBorders>
            <w:shd w:val="clear" w:color="auto" w:fill="auto"/>
          </w:tcPr>
          <w:p w14:paraId="69F98FE2" w14:textId="77777777" w:rsidR="00DB73EB" w:rsidRPr="005730FC" w:rsidRDefault="00DB73EB" w:rsidP="005730FC">
            <w:pPr>
              <w:tabs>
                <w:tab w:val="left" w:pos="1230"/>
              </w:tabs>
              <w:rPr>
                <w:sz w:val="32"/>
                <w:szCs w:val="32"/>
              </w:rPr>
            </w:pPr>
            <w:r w:rsidRPr="005730FC">
              <w:rPr>
                <w:sz w:val="32"/>
                <w:szCs w:val="32"/>
              </w:rPr>
              <w:t>Коллективная разработка</w:t>
            </w:r>
          </w:p>
        </w:tc>
      </w:tr>
      <w:tr w:rsidR="005730FC" w:rsidRPr="005730FC" w14:paraId="16929F48" w14:textId="77777777" w:rsidTr="005730FC">
        <w:tc>
          <w:tcPr>
            <w:tcW w:w="678" w:type="pct"/>
            <w:tcBorders>
              <w:right w:val="single" w:sz="4" w:space="0" w:color="auto"/>
            </w:tcBorders>
            <w:shd w:val="clear" w:color="auto" w:fill="auto"/>
          </w:tcPr>
          <w:p w14:paraId="14B42DB8" w14:textId="77777777" w:rsidR="00DB73EB" w:rsidRPr="005730FC" w:rsidRDefault="00DB73EB" w:rsidP="00C55BB0">
            <w:pPr>
              <w:rPr>
                <w:sz w:val="32"/>
                <w:szCs w:val="32"/>
              </w:rPr>
            </w:pPr>
          </w:p>
        </w:tc>
        <w:tc>
          <w:tcPr>
            <w:tcW w:w="1541" w:type="pct"/>
            <w:tcBorders>
              <w:top w:val="single" w:sz="4" w:space="0" w:color="auto"/>
              <w:left w:val="single" w:sz="4" w:space="0" w:color="auto"/>
              <w:bottom w:val="single" w:sz="4" w:space="0" w:color="auto"/>
              <w:right w:val="single" w:sz="4" w:space="0" w:color="auto"/>
            </w:tcBorders>
            <w:shd w:val="clear" w:color="auto" w:fill="auto"/>
          </w:tcPr>
          <w:p w14:paraId="5F4A9C05" w14:textId="77777777" w:rsidR="00DB73EB" w:rsidRPr="00496B58" w:rsidRDefault="00DB73EB" w:rsidP="005730FC">
            <w:pPr>
              <w:tabs>
                <w:tab w:val="left" w:pos="1230"/>
              </w:tabs>
              <w:rPr>
                <w:szCs w:val="24"/>
              </w:rPr>
            </w:pPr>
            <w:r w:rsidRPr="00496B58">
              <w:rPr>
                <w:szCs w:val="24"/>
              </w:rPr>
              <w:t>ФИО</w:t>
            </w:r>
          </w:p>
        </w:tc>
        <w:tc>
          <w:tcPr>
            <w:tcW w:w="744" w:type="pct"/>
            <w:tcBorders>
              <w:top w:val="single" w:sz="4" w:space="0" w:color="auto"/>
              <w:left w:val="single" w:sz="4" w:space="0" w:color="auto"/>
              <w:bottom w:val="single" w:sz="4" w:space="0" w:color="auto"/>
              <w:right w:val="single" w:sz="4" w:space="0" w:color="auto"/>
            </w:tcBorders>
            <w:shd w:val="clear" w:color="auto" w:fill="auto"/>
          </w:tcPr>
          <w:p w14:paraId="4C506427" w14:textId="77777777" w:rsidR="00DB73EB" w:rsidRPr="00496B58" w:rsidRDefault="00DB73EB" w:rsidP="005730FC">
            <w:pPr>
              <w:tabs>
                <w:tab w:val="left" w:pos="1230"/>
              </w:tabs>
              <w:rPr>
                <w:szCs w:val="24"/>
              </w:rPr>
            </w:pPr>
            <w:r w:rsidRPr="00496B58">
              <w:rPr>
                <w:szCs w:val="24"/>
              </w:rPr>
              <w:t>№ группы</w:t>
            </w:r>
          </w:p>
        </w:tc>
        <w:tc>
          <w:tcPr>
            <w:tcW w:w="2037" w:type="pct"/>
            <w:tcBorders>
              <w:top w:val="single" w:sz="4" w:space="0" w:color="auto"/>
              <w:left w:val="single" w:sz="4" w:space="0" w:color="auto"/>
              <w:bottom w:val="single" w:sz="4" w:space="0" w:color="auto"/>
              <w:right w:val="single" w:sz="4" w:space="0" w:color="auto"/>
            </w:tcBorders>
            <w:shd w:val="clear" w:color="auto" w:fill="auto"/>
          </w:tcPr>
          <w:p w14:paraId="431EFB11" w14:textId="77777777" w:rsidR="00DB73EB" w:rsidRPr="00496B58" w:rsidRDefault="00DB73EB" w:rsidP="005730FC">
            <w:pPr>
              <w:tabs>
                <w:tab w:val="left" w:pos="1230"/>
              </w:tabs>
              <w:rPr>
                <w:szCs w:val="24"/>
              </w:rPr>
            </w:pPr>
            <w:r w:rsidRPr="00496B58">
              <w:rPr>
                <w:szCs w:val="24"/>
              </w:rPr>
              <w:t>Роли в проекте</w:t>
            </w:r>
          </w:p>
        </w:tc>
      </w:tr>
      <w:tr w:rsidR="006B1DAE" w:rsidRPr="005730FC" w14:paraId="73F0A7E3" w14:textId="77777777" w:rsidTr="005730FC">
        <w:tc>
          <w:tcPr>
            <w:tcW w:w="678" w:type="pct"/>
            <w:tcBorders>
              <w:right w:val="single" w:sz="4" w:space="0" w:color="auto"/>
            </w:tcBorders>
            <w:shd w:val="clear" w:color="auto" w:fill="auto"/>
          </w:tcPr>
          <w:p w14:paraId="11F55A69" w14:textId="77777777" w:rsidR="006B1DAE" w:rsidRPr="005730FC" w:rsidRDefault="006B1DAE" w:rsidP="006B1DAE">
            <w:pPr>
              <w:rPr>
                <w:sz w:val="32"/>
                <w:szCs w:val="32"/>
              </w:rPr>
            </w:pPr>
          </w:p>
        </w:tc>
        <w:tc>
          <w:tcPr>
            <w:tcW w:w="1541" w:type="pct"/>
            <w:tcBorders>
              <w:top w:val="single" w:sz="4" w:space="0" w:color="auto"/>
              <w:left w:val="single" w:sz="4" w:space="0" w:color="auto"/>
              <w:bottom w:val="single" w:sz="4" w:space="0" w:color="auto"/>
              <w:right w:val="single" w:sz="4" w:space="0" w:color="auto"/>
            </w:tcBorders>
            <w:shd w:val="clear" w:color="auto" w:fill="auto"/>
          </w:tcPr>
          <w:p w14:paraId="0C9A2C0A" w14:textId="5F890E49" w:rsidR="006B1DAE" w:rsidRPr="005730FC" w:rsidRDefault="006B1DAE" w:rsidP="006B1DAE">
            <w:pPr>
              <w:tabs>
                <w:tab w:val="left" w:pos="1230"/>
              </w:tabs>
              <w:rPr>
                <w:szCs w:val="24"/>
              </w:rPr>
            </w:pPr>
            <w:r>
              <w:rPr>
                <w:bCs/>
                <w:color w:val="000000"/>
                <w:szCs w:val="24"/>
              </w:rPr>
              <w:t xml:space="preserve">Кутузов </w:t>
            </w:r>
            <w:proofErr w:type="gramStart"/>
            <w:r>
              <w:rPr>
                <w:bCs/>
                <w:color w:val="000000"/>
                <w:szCs w:val="24"/>
              </w:rPr>
              <w:t>А.В.</w:t>
            </w:r>
            <w:proofErr w:type="gramEnd"/>
          </w:p>
        </w:tc>
        <w:tc>
          <w:tcPr>
            <w:tcW w:w="744" w:type="pct"/>
            <w:tcBorders>
              <w:top w:val="single" w:sz="4" w:space="0" w:color="auto"/>
              <w:left w:val="single" w:sz="4" w:space="0" w:color="auto"/>
              <w:bottom w:val="single" w:sz="4" w:space="0" w:color="auto"/>
              <w:right w:val="single" w:sz="4" w:space="0" w:color="auto"/>
            </w:tcBorders>
            <w:shd w:val="clear" w:color="auto" w:fill="auto"/>
          </w:tcPr>
          <w:p w14:paraId="11983076" w14:textId="2241F1D7" w:rsidR="006B1DAE" w:rsidRPr="005730FC" w:rsidRDefault="006B1DAE" w:rsidP="006B1DAE">
            <w:pPr>
              <w:tabs>
                <w:tab w:val="left" w:pos="1230"/>
              </w:tabs>
              <w:rPr>
                <w:szCs w:val="24"/>
              </w:rPr>
            </w:pPr>
            <w:r>
              <w:rPr>
                <w:szCs w:val="24"/>
              </w:rPr>
              <w:t>М</w:t>
            </w:r>
            <w:r>
              <w:rPr>
                <w:szCs w:val="24"/>
                <w:lang w:val="en-US"/>
              </w:rPr>
              <w:t>20</w:t>
            </w:r>
            <w:r>
              <w:rPr>
                <w:szCs w:val="24"/>
              </w:rPr>
              <w:t>-512</w:t>
            </w:r>
          </w:p>
        </w:tc>
        <w:tc>
          <w:tcPr>
            <w:tcW w:w="2037" w:type="pct"/>
            <w:tcBorders>
              <w:top w:val="single" w:sz="4" w:space="0" w:color="auto"/>
              <w:left w:val="single" w:sz="4" w:space="0" w:color="auto"/>
              <w:bottom w:val="single" w:sz="4" w:space="0" w:color="auto"/>
              <w:right w:val="single" w:sz="4" w:space="0" w:color="auto"/>
            </w:tcBorders>
            <w:shd w:val="clear" w:color="auto" w:fill="auto"/>
          </w:tcPr>
          <w:p w14:paraId="1687D485" w14:textId="0D2E6E15" w:rsidR="006B1DAE" w:rsidRPr="005730FC" w:rsidRDefault="006B1DAE" w:rsidP="006B1DAE">
            <w:pPr>
              <w:tabs>
                <w:tab w:val="left" w:pos="1230"/>
              </w:tabs>
              <w:rPr>
                <w:szCs w:val="24"/>
              </w:rPr>
            </w:pPr>
            <w:r>
              <w:rPr>
                <w:color w:val="000000"/>
              </w:rPr>
              <w:t>Архитектор, системный аналитик</w:t>
            </w:r>
          </w:p>
        </w:tc>
      </w:tr>
      <w:tr w:rsidR="006B1DAE" w:rsidRPr="005730FC" w14:paraId="07EEE19E" w14:textId="77777777" w:rsidTr="005730FC">
        <w:tc>
          <w:tcPr>
            <w:tcW w:w="678" w:type="pct"/>
            <w:tcBorders>
              <w:right w:val="single" w:sz="4" w:space="0" w:color="auto"/>
            </w:tcBorders>
            <w:shd w:val="clear" w:color="auto" w:fill="auto"/>
          </w:tcPr>
          <w:p w14:paraId="7265AACB" w14:textId="77777777" w:rsidR="006B1DAE" w:rsidRPr="005730FC" w:rsidRDefault="006B1DAE" w:rsidP="006B1DAE">
            <w:pPr>
              <w:rPr>
                <w:sz w:val="32"/>
                <w:szCs w:val="32"/>
              </w:rPr>
            </w:pPr>
          </w:p>
        </w:tc>
        <w:tc>
          <w:tcPr>
            <w:tcW w:w="1541" w:type="pct"/>
            <w:tcBorders>
              <w:top w:val="single" w:sz="4" w:space="0" w:color="auto"/>
              <w:left w:val="single" w:sz="4" w:space="0" w:color="auto"/>
              <w:bottom w:val="single" w:sz="4" w:space="0" w:color="auto"/>
              <w:right w:val="single" w:sz="4" w:space="0" w:color="auto"/>
            </w:tcBorders>
            <w:shd w:val="clear" w:color="auto" w:fill="auto"/>
          </w:tcPr>
          <w:p w14:paraId="41562D59" w14:textId="7EB59954" w:rsidR="006B1DAE" w:rsidRPr="005730FC" w:rsidRDefault="006B1DAE" w:rsidP="006B1DAE">
            <w:pPr>
              <w:tabs>
                <w:tab w:val="left" w:pos="1230"/>
              </w:tabs>
              <w:rPr>
                <w:szCs w:val="24"/>
              </w:rPr>
            </w:pPr>
            <w:r>
              <w:rPr>
                <w:color w:val="000000"/>
              </w:rPr>
              <w:t>Богословский Д.М</w:t>
            </w:r>
          </w:p>
        </w:tc>
        <w:tc>
          <w:tcPr>
            <w:tcW w:w="744" w:type="pct"/>
            <w:tcBorders>
              <w:top w:val="single" w:sz="4" w:space="0" w:color="auto"/>
              <w:left w:val="single" w:sz="4" w:space="0" w:color="auto"/>
              <w:bottom w:val="single" w:sz="4" w:space="0" w:color="auto"/>
              <w:right w:val="single" w:sz="4" w:space="0" w:color="auto"/>
            </w:tcBorders>
            <w:shd w:val="clear" w:color="auto" w:fill="auto"/>
          </w:tcPr>
          <w:p w14:paraId="22169610" w14:textId="73E0736B" w:rsidR="006B1DAE" w:rsidRPr="005730FC" w:rsidRDefault="006B1DAE" w:rsidP="006B1DAE">
            <w:pPr>
              <w:tabs>
                <w:tab w:val="left" w:pos="1230"/>
              </w:tabs>
              <w:rPr>
                <w:szCs w:val="24"/>
              </w:rPr>
            </w:pPr>
            <w:r>
              <w:rPr>
                <w:szCs w:val="24"/>
              </w:rPr>
              <w:t>М</w:t>
            </w:r>
            <w:r>
              <w:rPr>
                <w:szCs w:val="24"/>
                <w:lang w:val="en-US"/>
              </w:rPr>
              <w:t>20</w:t>
            </w:r>
            <w:r>
              <w:rPr>
                <w:szCs w:val="24"/>
              </w:rPr>
              <w:t>-512</w:t>
            </w:r>
          </w:p>
        </w:tc>
        <w:tc>
          <w:tcPr>
            <w:tcW w:w="2037" w:type="pct"/>
            <w:tcBorders>
              <w:top w:val="single" w:sz="4" w:space="0" w:color="auto"/>
              <w:left w:val="single" w:sz="4" w:space="0" w:color="auto"/>
              <w:bottom w:val="single" w:sz="4" w:space="0" w:color="auto"/>
              <w:right w:val="single" w:sz="4" w:space="0" w:color="auto"/>
            </w:tcBorders>
            <w:shd w:val="clear" w:color="auto" w:fill="auto"/>
          </w:tcPr>
          <w:p w14:paraId="57879869" w14:textId="423B4D67" w:rsidR="006B1DAE" w:rsidRPr="005730FC" w:rsidRDefault="006B1DAE" w:rsidP="006B1DAE">
            <w:pPr>
              <w:tabs>
                <w:tab w:val="left" w:pos="1230"/>
              </w:tabs>
              <w:rPr>
                <w:szCs w:val="24"/>
              </w:rPr>
            </w:pPr>
            <w:r>
              <w:rPr>
                <w:color w:val="000000"/>
              </w:rPr>
              <w:t>Разработчик, Технический писатель</w:t>
            </w:r>
          </w:p>
        </w:tc>
      </w:tr>
      <w:tr w:rsidR="006B1DAE" w:rsidRPr="005730FC" w14:paraId="18EC9AAF" w14:textId="77777777" w:rsidTr="005730FC">
        <w:tc>
          <w:tcPr>
            <w:tcW w:w="678" w:type="pct"/>
            <w:tcBorders>
              <w:right w:val="single" w:sz="4" w:space="0" w:color="auto"/>
            </w:tcBorders>
            <w:shd w:val="clear" w:color="auto" w:fill="auto"/>
          </w:tcPr>
          <w:p w14:paraId="72522C55" w14:textId="77777777" w:rsidR="006B1DAE" w:rsidRPr="005730FC" w:rsidRDefault="006B1DAE" w:rsidP="006B1DAE">
            <w:pPr>
              <w:rPr>
                <w:sz w:val="32"/>
                <w:szCs w:val="32"/>
              </w:rPr>
            </w:pPr>
          </w:p>
        </w:tc>
        <w:tc>
          <w:tcPr>
            <w:tcW w:w="1541" w:type="pct"/>
            <w:tcBorders>
              <w:top w:val="single" w:sz="4" w:space="0" w:color="auto"/>
              <w:left w:val="single" w:sz="4" w:space="0" w:color="auto"/>
              <w:bottom w:val="single" w:sz="4" w:space="0" w:color="auto"/>
              <w:right w:val="single" w:sz="4" w:space="0" w:color="auto"/>
            </w:tcBorders>
            <w:shd w:val="clear" w:color="auto" w:fill="auto"/>
          </w:tcPr>
          <w:p w14:paraId="557BB316" w14:textId="64423CA3" w:rsidR="006B1DAE" w:rsidRPr="005730FC" w:rsidRDefault="006B1DAE" w:rsidP="006B1DAE">
            <w:pPr>
              <w:tabs>
                <w:tab w:val="left" w:pos="1230"/>
              </w:tabs>
              <w:rPr>
                <w:szCs w:val="24"/>
              </w:rPr>
            </w:pPr>
            <w:r>
              <w:rPr>
                <w:color w:val="000000"/>
              </w:rPr>
              <w:t>Лашина Д. С.</w:t>
            </w:r>
          </w:p>
        </w:tc>
        <w:tc>
          <w:tcPr>
            <w:tcW w:w="744" w:type="pct"/>
            <w:tcBorders>
              <w:top w:val="single" w:sz="4" w:space="0" w:color="auto"/>
              <w:left w:val="single" w:sz="4" w:space="0" w:color="auto"/>
              <w:bottom w:val="single" w:sz="4" w:space="0" w:color="auto"/>
              <w:right w:val="single" w:sz="4" w:space="0" w:color="auto"/>
            </w:tcBorders>
            <w:shd w:val="clear" w:color="auto" w:fill="auto"/>
          </w:tcPr>
          <w:p w14:paraId="059236BA" w14:textId="63960491" w:rsidR="006B1DAE" w:rsidRPr="005730FC" w:rsidRDefault="006B1DAE" w:rsidP="006B1DAE">
            <w:pPr>
              <w:tabs>
                <w:tab w:val="left" w:pos="1230"/>
              </w:tabs>
              <w:rPr>
                <w:szCs w:val="24"/>
              </w:rPr>
            </w:pPr>
            <w:r>
              <w:rPr>
                <w:szCs w:val="24"/>
              </w:rPr>
              <w:t>М</w:t>
            </w:r>
            <w:r>
              <w:rPr>
                <w:szCs w:val="24"/>
                <w:lang w:val="en-US"/>
              </w:rPr>
              <w:t>20</w:t>
            </w:r>
            <w:r>
              <w:rPr>
                <w:szCs w:val="24"/>
              </w:rPr>
              <w:t>-512</w:t>
            </w:r>
          </w:p>
        </w:tc>
        <w:tc>
          <w:tcPr>
            <w:tcW w:w="2037" w:type="pct"/>
            <w:tcBorders>
              <w:top w:val="single" w:sz="4" w:space="0" w:color="auto"/>
              <w:left w:val="single" w:sz="4" w:space="0" w:color="auto"/>
              <w:bottom w:val="single" w:sz="4" w:space="0" w:color="auto"/>
              <w:right w:val="single" w:sz="4" w:space="0" w:color="auto"/>
            </w:tcBorders>
            <w:shd w:val="clear" w:color="auto" w:fill="auto"/>
          </w:tcPr>
          <w:p w14:paraId="554A27FB" w14:textId="06937F8F" w:rsidR="006B1DAE" w:rsidRPr="005730FC" w:rsidRDefault="006B1DAE" w:rsidP="006B1DAE">
            <w:pPr>
              <w:tabs>
                <w:tab w:val="left" w:pos="1230"/>
              </w:tabs>
              <w:rPr>
                <w:szCs w:val="24"/>
              </w:rPr>
            </w:pPr>
            <w:r>
              <w:rPr>
                <w:color w:val="000000"/>
              </w:rPr>
              <w:t>Руководитель, бизнес-аналитик проекта</w:t>
            </w:r>
          </w:p>
        </w:tc>
      </w:tr>
      <w:tr w:rsidR="006B1DAE" w:rsidRPr="005730FC" w14:paraId="2658BFBB" w14:textId="77777777" w:rsidTr="005730FC">
        <w:tc>
          <w:tcPr>
            <w:tcW w:w="678" w:type="pct"/>
            <w:tcBorders>
              <w:right w:val="single" w:sz="4" w:space="0" w:color="auto"/>
            </w:tcBorders>
            <w:shd w:val="clear" w:color="auto" w:fill="auto"/>
          </w:tcPr>
          <w:p w14:paraId="47F6DE86" w14:textId="77777777" w:rsidR="006B1DAE" w:rsidRPr="005730FC" w:rsidRDefault="006B1DAE" w:rsidP="006B1DAE">
            <w:pPr>
              <w:rPr>
                <w:sz w:val="32"/>
                <w:szCs w:val="32"/>
              </w:rPr>
            </w:pPr>
          </w:p>
        </w:tc>
        <w:tc>
          <w:tcPr>
            <w:tcW w:w="1541" w:type="pct"/>
            <w:tcBorders>
              <w:top w:val="single" w:sz="4" w:space="0" w:color="auto"/>
              <w:left w:val="single" w:sz="4" w:space="0" w:color="auto"/>
              <w:bottom w:val="single" w:sz="4" w:space="0" w:color="auto"/>
              <w:right w:val="single" w:sz="4" w:space="0" w:color="auto"/>
            </w:tcBorders>
            <w:shd w:val="clear" w:color="auto" w:fill="auto"/>
          </w:tcPr>
          <w:p w14:paraId="64C3A84C" w14:textId="1F3366EF" w:rsidR="006B1DAE" w:rsidRPr="005730FC" w:rsidRDefault="003D6805" w:rsidP="006B1DAE">
            <w:pPr>
              <w:tabs>
                <w:tab w:val="left" w:pos="1230"/>
              </w:tabs>
              <w:rPr>
                <w:szCs w:val="24"/>
              </w:rPr>
            </w:pPr>
            <w:r>
              <w:rPr>
                <w:color w:val="000000"/>
              </w:rPr>
              <w:t>Ванин</w:t>
            </w:r>
            <w:r w:rsidR="006B1DAE">
              <w:rPr>
                <w:color w:val="000000"/>
              </w:rPr>
              <w:t xml:space="preserve"> </w:t>
            </w:r>
            <w:proofErr w:type="gramStart"/>
            <w:r w:rsidR="006B1DAE">
              <w:rPr>
                <w:color w:val="000000"/>
              </w:rPr>
              <w:t>М.В.</w:t>
            </w:r>
            <w:proofErr w:type="gramEnd"/>
          </w:p>
        </w:tc>
        <w:tc>
          <w:tcPr>
            <w:tcW w:w="744" w:type="pct"/>
            <w:tcBorders>
              <w:top w:val="single" w:sz="4" w:space="0" w:color="auto"/>
              <w:left w:val="single" w:sz="4" w:space="0" w:color="auto"/>
              <w:bottom w:val="single" w:sz="4" w:space="0" w:color="auto"/>
              <w:right w:val="single" w:sz="4" w:space="0" w:color="auto"/>
            </w:tcBorders>
            <w:shd w:val="clear" w:color="auto" w:fill="auto"/>
          </w:tcPr>
          <w:p w14:paraId="411C61D9" w14:textId="0E72F5B7" w:rsidR="006B1DAE" w:rsidRPr="005730FC" w:rsidRDefault="006B1DAE" w:rsidP="006B1DAE">
            <w:pPr>
              <w:tabs>
                <w:tab w:val="left" w:pos="1230"/>
              </w:tabs>
              <w:rPr>
                <w:szCs w:val="24"/>
              </w:rPr>
            </w:pPr>
            <w:r>
              <w:rPr>
                <w:szCs w:val="24"/>
              </w:rPr>
              <w:t>М20-512</w:t>
            </w:r>
          </w:p>
        </w:tc>
        <w:tc>
          <w:tcPr>
            <w:tcW w:w="2037" w:type="pct"/>
            <w:tcBorders>
              <w:top w:val="single" w:sz="4" w:space="0" w:color="auto"/>
              <w:left w:val="single" w:sz="4" w:space="0" w:color="auto"/>
              <w:bottom w:val="single" w:sz="4" w:space="0" w:color="auto"/>
              <w:right w:val="single" w:sz="4" w:space="0" w:color="auto"/>
            </w:tcBorders>
            <w:shd w:val="clear" w:color="auto" w:fill="auto"/>
          </w:tcPr>
          <w:p w14:paraId="78E28D6E" w14:textId="26A6B97F" w:rsidR="006B1DAE" w:rsidRPr="005730FC" w:rsidRDefault="006B1DAE" w:rsidP="006B1DAE">
            <w:pPr>
              <w:tabs>
                <w:tab w:val="left" w:pos="1230"/>
              </w:tabs>
              <w:rPr>
                <w:szCs w:val="24"/>
              </w:rPr>
            </w:pPr>
            <w:r>
              <w:rPr>
                <w:color w:val="000000"/>
              </w:rPr>
              <w:t xml:space="preserve">Разработчик, </w:t>
            </w:r>
            <w:r w:rsidR="00BC1745">
              <w:rPr>
                <w:color w:val="000000"/>
              </w:rPr>
              <w:t>Бизнес</w:t>
            </w:r>
            <w:r>
              <w:rPr>
                <w:color w:val="000000"/>
              </w:rPr>
              <w:t>-аналитик</w:t>
            </w:r>
          </w:p>
        </w:tc>
      </w:tr>
      <w:tr w:rsidR="006B1DAE" w:rsidRPr="005730FC" w14:paraId="2F655EB2" w14:textId="77777777" w:rsidTr="005730FC">
        <w:tc>
          <w:tcPr>
            <w:tcW w:w="678" w:type="pct"/>
            <w:tcBorders>
              <w:right w:val="single" w:sz="4" w:space="0" w:color="auto"/>
            </w:tcBorders>
            <w:shd w:val="clear" w:color="auto" w:fill="auto"/>
          </w:tcPr>
          <w:p w14:paraId="35C02BB2" w14:textId="77777777" w:rsidR="006B1DAE" w:rsidRPr="005730FC" w:rsidRDefault="006B1DAE" w:rsidP="006B1DAE">
            <w:pPr>
              <w:rPr>
                <w:sz w:val="32"/>
                <w:szCs w:val="32"/>
              </w:rPr>
            </w:pPr>
          </w:p>
        </w:tc>
        <w:tc>
          <w:tcPr>
            <w:tcW w:w="1541" w:type="pct"/>
            <w:tcBorders>
              <w:top w:val="single" w:sz="4" w:space="0" w:color="auto"/>
              <w:left w:val="single" w:sz="4" w:space="0" w:color="auto"/>
              <w:bottom w:val="single" w:sz="4" w:space="0" w:color="auto"/>
              <w:right w:val="single" w:sz="4" w:space="0" w:color="auto"/>
            </w:tcBorders>
            <w:shd w:val="clear" w:color="auto" w:fill="auto"/>
          </w:tcPr>
          <w:p w14:paraId="28591F70" w14:textId="7AEBA4CF" w:rsidR="006B1DAE" w:rsidRPr="005730FC" w:rsidRDefault="006B1DAE" w:rsidP="006B1DAE">
            <w:pPr>
              <w:tabs>
                <w:tab w:val="left" w:pos="1230"/>
              </w:tabs>
              <w:rPr>
                <w:szCs w:val="24"/>
              </w:rPr>
            </w:pPr>
            <w:r>
              <w:rPr>
                <w:color w:val="000000"/>
              </w:rPr>
              <w:t xml:space="preserve">Волков </w:t>
            </w:r>
            <w:proofErr w:type="gramStart"/>
            <w:r>
              <w:rPr>
                <w:color w:val="000000"/>
              </w:rPr>
              <w:t>Е.А.</w:t>
            </w:r>
            <w:proofErr w:type="gramEnd"/>
          </w:p>
        </w:tc>
        <w:tc>
          <w:tcPr>
            <w:tcW w:w="744" w:type="pct"/>
            <w:tcBorders>
              <w:top w:val="single" w:sz="4" w:space="0" w:color="auto"/>
              <w:left w:val="single" w:sz="4" w:space="0" w:color="auto"/>
              <w:bottom w:val="single" w:sz="4" w:space="0" w:color="auto"/>
              <w:right w:val="single" w:sz="4" w:space="0" w:color="auto"/>
            </w:tcBorders>
            <w:shd w:val="clear" w:color="auto" w:fill="auto"/>
          </w:tcPr>
          <w:p w14:paraId="7E17C202" w14:textId="56DF198B" w:rsidR="006B1DAE" w:rsidRPr="005730FC" w:rsidRDefault="006B1DAE" w:rsidP="006B1DAE">
            <w:pPr>
              <w:tabs>
                <w:tab w:val="left" w:pos="1230"/>
              </w:tabs>
              <w:rPr>
                <w:szCs w:val="24"/>
              </w:rPr>
            </w:pPr>
            <w:r>
              <w:rPr>
                <w:szCs w:val="24"/>
              </w:rPr>
              <w:t>М20-512</w:t>
            </w:r>
          </w:p>
        </w:tc>
        <w:tc>
          <w:tcPr>
            <w:tcW w:w="2037" w:type="pct"/>
            <w:tcBorders>
              <w:top w:val="single" w:sz="4" w:space="0" w:color="auto"/>
              <w:left w:val="single" w:sz="4" w:space="0" w:color="auto"/>
              <w:bottom w:val="single" w:sz="4" w:space="0" w:color="auto"/>
              <w:right w:val="single" w:sz="4" w:space="0" w:color="auto"/>
            </w:tcBorders>
            <w:shd w:val="clear" w:color="auto" w:fill="auto"/>
          </w:tcPr>
          <w:p w14:paraId="707ABB03" w14:textId="0BAEFF0B" w:rsidR="006B1DAE" w:rsidRPr="005730FC" w:rsidRDefault="006B1DAE" w:rsidP="006B1DAE">
            <w:pPr>
              <w:tabs>
                <w:tab w:val="left" w:pos="1230"/>
              </w:tabs>
              <w:rPr>
                <w:szCs w:val="24"/>
              </w:rPr>
            </w:pPr>
            <w:r>
              <w:rPr>
                <w:color w:val="000000"/>
              </w:rPr>
              <w:t>Разработчик, Тестировщик</w:t>
            </w:r>
          </w:p>
        </w:tc>
      </w:tr>
    </w:tbl>
    <w:p w14:paraId="360FCD10" w14:textId="77777777" w:rsidR="00C55BB0" w:rsidRDefault="00C55BB0" w:rsidP="00C55BB0">
      <w:pPr>
        <w:rPr>
          <w:sz w:val="32"/>
          <w:szCs w:val="32"/>
        </w:rPr>
      </w:pPr>
    </w:p>
    <w:p w14:paraId="173AB68E" w14:textId="77777777" w:rsidR="00C55BB0" w:rsidRPr="004F23B3" w:rsidRDefault="00C55BB0" w:rsidP="00C55BB0">
      <w:pPr>
        <w:rPr>
          <w:szCs w:val="24"/>
        </w:rPr>
      </w:pPr>
    </w:p>
    <w:p w14:paraId="427A33F6" w14:textId="77777777" w:rsidR="00C55BB0" w:rsidRPr="004F23B3" w:rsidRDefault="00C55BB0" w:rsidP="00C55BB0">
      <w:pPr>
        <w:jc w:val="right"/>
        <w:rPr>
          <w:szCs w:val="24"/>
        </w:rPr>
      </w:pPr>
    </w:p>
    <w:tbl>
      <w:tblPr>
        <w:tblW w:w="6200" w:type="dxa"/>
        <w:jc w:val="right"/>
        <w:tblLook w:val="0000" w:firstRow="0" w:lastRow="0" w:firstColumn="0" w:lastColumn="0" w:noHBand="0" w:noVBand="0"/>
      </w:tblPr>
      <w:tblGrid>
        <w:gridCol w:w="2583"/>
        <w:gridCol w:w="1440"/>
        <w:gridCol w:w="2177"/>
      </w:tblGrid>
      <w:tr w:rsidR="004F23B3" w:rsidRPr="00B27980" w14:paraId="7BA63A3A" w14:textId="77777777">
        <w:trPr>
          <w:trHeight w:val="631"/>
          <w:jc w:val="right"/>
        </w:trPr>
        <w:tc>
          <w:tcPr>
            <w:tcW w:w="2583" w:type="dxa"/>
            <w:vAlign w:val="center"/>
          </w:tcPr>
          <w:p w14:paraId="65283E0E" w14:textId="77777777" w:rsidR="004F23B3" w:rsidRPr="00B27980" w:rsidRDefault="004F23B3" w:rsidP="00B27980">
            <w:pPr>
              <w:ind w:firstLineChars="100" w:firstLine="320"/>
              <w:jc w:val="right"/>
              <w:rPr>
                <w:color w:val="000000"/>
                <w:sz w:val="32"/>
                <w:szCs w:val="32"/>
              </w:rPr>
            </w:pPr>
            <w:r w:rsidRPr="00B27980">
              <w:rPr>
                <w:color w:val="000000"/>
                <w:sz w:val="32"/>
                <w:szCs w:val="32"/>
              </w:rPr>
              <w:t>Оценка</w:t>
            </w:r>
          </w:p>
        </w:tc>
        <w:tc>
          <w:tcPr>
            <w:tcW w:w="1440" w:type="dxa"/>
            <w:tcBorders>
              <w:bottom w:val="single" w:sz="4" w:space="0" w:color="auto"/>
            </w:tcBorders>
            <w:shd w:val="clear" w:color="auto" w:fill="auto"/>
            <w:noWrap/>
            <w:vAlign w:val="center"/>
          </w:tcPr>
          <w:p w14:paraId="53E1892F" w14:textId="77777777" w:rsidR="004F23B3" w:rsidRPr="00B27980" w:rsidRDefault="004F23B3" w:rsidP="00B27980">
            <w:pPr>
              <w:ind w:firstLineChars="100" w:firstLine="320"/>
              <w:jc w:val="center"/>
              <w:rPr>
                <w:color w:val="000000"/>
                <w:sz w:val="32"/>
                <w:szCs w:val="32"/>
              </w:rPr>
            </w:pPr>
          </w:p>
        </w:tc>
        <w:tc>
          <w:tcPr>
            <w:tcW w:w="2177" w:type="dxa"/>
            <w:tcBorders>
              <w:bottom w:val="single" w:sz="4" w:space="0" w:color="auto"/>
            </w:tcBorders>
            <w:shd w:val="clear" w:color="auto" w:fill="auto"/>
            <w:noWrap/>
            <w:vAlign w:val="center"/>
          </w:tcPr>
          <w:p w14:paraId="0E58B1B6" w14:textId="77777777" w:rsidR="004F23B3" w:rsidRPr="00B27980" w:rsidRDefault="004F23B3" w:rsidP="00B27980">
            <w:pPr>
              <w:ind w:firstLineChars="100" w:firstLine="320"/>
              <w:rPr>
                <w:color w:val="000000"/>
                <w:sz w:val="32"/>
                <w:szCs w:val="32"/>
              </w:rPr>
            </w:pPr>
          </w:p>
        </w:tc>
      </w:tr>
      <w:tr w:rsidR="00B27980" w:rsidRPr="00B27980" w14:paraId="0116B2CD" w14:textId="77777777">
        <w:trPr>
          <w:trHeight w:val="349"/>
          <w:jc w:val="right"/>
        </w:trPr>
        <w:tc>
          <w:tcPr>
            <w:tcW w:w="2583" w:type="dxa"/>
            <w:vAlign w:val="center"/>
          </w:tcPr>
          <w:p w14:paraId="3314BC3B" w14:textId="77777777" w:rsidR="00B27980" w:rsidRPr="00B27980" w:rsidRDefault="00B27980" w:rsidP="00B27980">
            <w:pPr>
              <w:ind w:firstLineChars="100" w:firstLine="320"/>
              <w:jc w:val="right"/>
              <w:rPr>
                <w:color w:val="000000"/>
                <w:sz w:val="32"/>
                <w:szCs w:val="32"/>
              </w:rPr>
            </w:pPr>
          </w:p>
        </w:tc>
        <w:tc>
          <w:tcPr>
            <w:tcW w:w="1440" w:type="dxa"/>
            <w:tcBorders>
              <w:top w:val="single" w:sz="4" w:space="0" w:color="auto"/>
            </w:tcBorders>
            <w:shd w:val="clear" w:color="auto" w:fill="auto"/>
            <w:noWrap/>
            <w:vAlign w:val="center"/>
          </w:tcPr>
          <w:p w14:paraId="3D85F255" w14:textId="77777777" w:rsidR="00B27980" w:rsidRPr="00B27980" w:rsidRDefault="00B27980" w:rsidP="00B27980">
            <w:pPr>
              <w:ind w:firstLineChars="100" w:firstLine="320"/>
              <w:jc w:val="center"/>
              <w:rPr>
                <w:color w:val="000000"/>
                <w:sz w:val="32"/>
                <w:szCs w:val="32"/>
              </w:rPr>
            </w:pPr>
          </w:p>
        </w:tc>
        <w:tc>
          <w:tcPr>
            <w:tcW w:w="2177" w:type="dxa"/>
            <w:tcBorders>
              <w:top w:val="single" w:sz="4" w:space="0" w:color="auto"/>
            </w:tcBorders>
            <w:shd w:val="clear" w:color="auto" w:fill="auto"/>
            <w:noWrap/>
            <w:vAlign w:val="center"/>
          </w:tcPr>
          <w:p w14:paraId="56AE8AFB" w14:textId="77777777" w:rsidR="00B27980" w:rsidRPr="00B27980" w:rsidRDefault="00B27980" w:rsidP="00B27980">
            <w:pPr>
              <w:ind w:firstLineChars="100" w:firstLine="320"/>
              <w:rPr>
                <w:color w:val="000000"/>
                <w:sz w:val="32"/>
                <w:szCs w:val="32"/>
              </w:rPr>
            </w:pPr>
          </w:p>
        </w:tc>
      </w:tr>
      <w:tr w:rsidR="004F23B3" w:rsidRPr="004F23B3" w14:paraId="38F1D9BF" w14:textId="77777777">
        <w:trPr>
          <w:trHeight w:val="510"/>
          <w:jc w:val="right"/>
        </w:trPr>
        <w:tc>
          <w:tcPr>
            <w:tcW w:w="2583" w:type="dxa"/>
            <w:vAlign w:val="center"/>
          </w:tcPr>
          <w:p w14:paraId="5ED6205D" w14:textId="77777777" w:rsidR="004F23B3" w:rsidRPr="004F23B3" w:rsidRDefault="004F23B3" w:rsidP="00B27980">
            <w:pPr>
              <w:ind w:firstLineChars="100" w:firstLine="240"/>
              <w:jc w:val="right"/>
              <w:rPr>
                <w:color w:val="000000"/>
                <w:szCs w:val="24"/>
              </w:rPr>
            </w:pPr>
            <w:proofErr w:type="gramStart"/>
            <w:r>
              <w:rPr>
                <w:color w:val="000000"/>
                <w:szCs w:val="24"/>
              </w:rPr>
              <w:t>Ст.преп</w:t>
            </w:r>
            <w:proofErr w:type="gramEnd"/>
            <w:r>
              <w:rPr>
                <w:color w:val="000000"/>
                <w:szCs w:val="24"/>
              </w:rPr>
              <w:t>.каф.</w:t>
            </w:r>
            <w:r w:rsidR="00917E16">
              <w:rPr>
                <w:color w:val="000000"/>
                <w:szCs w:val="24"/>
              </w:rPr>
              <w:t>12</w:t>
            </w:r>
          </w:p>
        </w:tc>
        <w:tc>
          <w:tcPr>
            <w:tcW w:w="1440" w:type="dxa"/>
            <w:tcBorders>
              <w:bottom w:val="single" w:sz="4" w:space="0" w:color="auto"/>
            </w:tcBorders>
            <w:shd w:val="clear" w:color="auto" w:fill="auto"/>
            <w:noWrap/>
            <w:vAlign w:val="center"/>
          </w:tcPr>
          <w:p w14:paraId="57A46AF9" w14:textId="77777777" w:rsidR="004F23B3" w:rsidRPr="004F23B3" w:rsidRDefault="004F23B3" w:rsidP="004F23B3">
            <w:pPr>
              <w:ind w:firstLineChars="100" w:firstLine="240"/>
              <w:jc w:val="center"/>
              <w:rPr>
                <w:color w:val="000000"/>
                <w:szCs w:val="24"/>
              </w:rPr>
            </w:pPr>
          </w:p>
        </w:tc>
        <w:tc>
          <w:tcPr>
            <w:tcW w:w="2177" w:type="dxa"/>
            <w:shd w:val="clear" w:color="auto" w:fill="auto"/>
            <w:noWrap/>
            <w:vAlign w:val="center"/>
          </w:tcPr>
          <w:p w14:paraId="59A8B9EF" w14:textId="77777777" w:rsidR="004F23B3" w:rsidRPr="004F23B3" w:rsidRDefault="004F23B3" w:rsidP="00B27980">
            <w:pPr>
              <w:rPr>
                <w:color w:val="000000"/>
                <w:szCs w:val="24"/>
              </w:rPr>
            </w:pPr>
            <w:r w:rsidRPr="004F23B3">
              <w:rPr>
                <w:color w:val="000000"/>
                <w:szCs w:val="24"/>
              </w:rPr>
              <w:t xml:space="preserve">Красникова </w:t>
            </w:r>
            <w:proofErr w:type="gramStart"/>
            <w:r w:rsidRPr="004F23B3">
              <w:rPr>
                <w:color w:val="000000"/>
                <w:szCs w:val="24"/>
              </w:rPr>
              <w:t>С.А.</w:t>
            </w:r>
            <w:proofErr w:type="gramEnd"/>
          </w:p>
        </w:tc>
      </w:tr>
    </w:tbl>
    <w:p w14:paraId="313B38A6" w14:textId="77777777" w:rsidR="00C55BB0" w:rsidRDefault="00C55BB0" w:rsidP="00C55BB0">
      <w:pPr>
        <w:jc w:val="right"/>
        <w:rPr>
          <w:color w:val="000000"/>
          <w:szCs w:val="24"/>
        </w:rPr>
      </w:pPr>
    </w:p>
    <w:p w14:paraId="3634A9E7" w14:textId="1F51752F" w:rsidR="00020C1D" w:rsidRDefault="00020C1D" w:rsidP="00D37407">
      <w:pPr>
        <w:jc w:val="right"/>
        <w:rPr>
          <w:color w:val="000000"/>
          <w:szCs w:val="24"/>
        </w:rPr>
      </w:pPr>
      <w:r>
        <w:rPr>
          <w:color w:val="000000"/>
          <w:szCs w:val="24"/>
        </w:rPr>
        <w:br/>
      </w:r>
    </w:p>
    <w:p w14:paraId="1D66D857" w14:textId="77777777" w:rsidR="00020C1D" w:rsidRDefault="00020C1D" w:rsidP="00C55BB0">
      <w:pPr>
        <w:jc w:val="right"/>
        <w:rPr>
          <w:color w:val="000000"/>
          <w:szCs w:val="24"/>
        </w:rPr>
      </w:pPr>
    </w:p>
    <w:p w14:paraId="0D8637C8" w14:textId="77777777" w:rsidR="00020C1D" w:rsidRDefault="00020C1D" w:rsidP="00C55BB0">
      <w:pPr>
        <w:jc w:val="right"/>
        <w:rPr>
          <w:color w:val="000000"/>
          <w:szCs w:val="24"/>
        </w:rPr>
      </w:pPr>
    </w:p>
    <w:p w14:paraId="7116B3A4" w14:textId="77777777" w:rsidR="00020C1D" w:rsidRDefault="00020C1D" w:rsidP="00C55BB0">
      <w:pPr>
        <w:jc w:val="right"/>
        <w:rPr>
          <w:color w:val="000000"/>
          <w:szCs w:val="24"/>
        </w:rPr>
      </w:pPr>
    </w:p>
    <w:p w14:paraId="0EF69F6E" w14:textId="77777777" w:rsidR="00020C1D" w:rsidRDefault="00020C1D" w:rsidP="00C55BB0">
      <w:pPr>
        <w:jc w:val="right"/>
        <w:rPr>
          <w:sz w:val="32"/>
          <w:szCs w:val="32"/>
        </w:rPr>
      </w:pPr>
    </w:p>
    <w:p w14:paraId="264EF463" w14:textId="77777777" w:rsidR="00C55BB0" w:rsidRDefault="00C55BB0" w:rsidP="00C55BB0">
      <w:pPr>
        <w:jc w:val="right"/>
        <w:rPr>
          <w:sz w:val="32"/>
          <w:szCs w:val="32"/>
        </w:rPr>
      </w:pPr>
    </w:p>
    <w:p w14:paraId="3E0240FF" w14:textId="2E8DF2A4" w:rsidR="0090068E" w:rsidRPr="00496B58" w:rsidRDefault="00C55BB0" w:rsidP="00496B58">
      <w:pPr>
        <w:jc w:val="center"/>
      </w:pPr>
      <w:r w:rsidRPr="00496B58">
        <w:t>Москва, 20</w:t>
      </w:r>
      <w:r w:rsidR="00496B58" w:rsidRPr="00496B58">
        <w:t>2</w:t>
      </w:r>
      <w:r w:rsidR="006B1DAE">
        <w:t>1</w:t>
      </w:r>
    </w:p>
    <w:p w14:paraId="619456C1" w14:textId="77777777" w:rsidR="004F23B3" w:rsidRDefault="004F23B3" w:rsidP="00C55BB0">
      <w:pPr>
        <w:jc w:val="center"/>
      </w:pPr>
    </w:p>
    <w:p w14:paraId="7BA7CA3C" w14:textId="77777777" w:rsidR="00435C7B" w:rsidRPr="00435C7B" w:rsidRDefault="00435C7B" w:rsidP="00435C7B">
      <w:pPr>
        <w:jc w:val="center"/>
        <w:rPr>
          <w:sz w:val="32"/>
          <w:szCs w:val="32"/>
        </w:rPr>
      </w:pPr>
    </w:p>
    <w:p w14:paraId="778457F7" w14:textId="6F065BA7" w:rsidR="00435C7B" w:rsidRPr="00435C7B" w:rsidRDefault="00435C7B" w:rsidP="00435C7B">
      <w:pPr>
        <w:rPr>
          <w:sz w:val="32"/>
          <w:szCs w:val="32"/>
        </w:rPr>
        <w:sectPr w:rsidR="00435C7B" w:rsidRPr="00435C7B" w:rsidSect="008A6079">
          <w:footerReference w:type="default" r:id="rId8"/>
          <w:footerReference w:type="first" r:id="rId9"/>
          <w:pgSz w:w="11906" w:h="16838"/>
          <w:pgMar w:top="1134" w:right="850" w:bottom="1134" w:left="1701" w:header="708" w:footer="708" w:gutter="0"/>
          <w:cols w:space="708"/>
          <w:titlePg/>
          <w:docGrid w:linePitch="360"/>
        </w:sectPr>
      </w:pPr>
    </w:p>
    <w:tbl>
      <w:tblPr>
        <w:tblW w:w="0" w:type="auto"/>
        <w:tblLook w:val="00A0" w:firstRow="1" w:lastRow="0" w:firstColumn="1" w:lastColumn="0" w:noHBand="0" w:noVBand="0"/>
      </w:tblPr>
      <w:tblGrid>
        <w:gridCol w:w="9570"/>
      </w:tblGrid>
      <w:tr w:rsidR="004F23B3" w14:paraId="5CA92BE1" w14:textId="77777777">
        <w:trPr>
          <w:trHeight w:hRule="exact" w:val="1437"/>
        </w:trPr>
        <w:tc>
          <w:tcPr>
            <w:tcW w:w="9571" w:type="dxa"/>
            <w:vAlign w:val="center"/>
          </w:tcPr>
          <w:p w14:paraId="2B2F9D10" w14:textId="77777777" w:rsidR="004F23B3" w:rsidRPr="00A14B8B" w:rsidRDefault="00917E16" w:rsidP="004F23B3">
            <w:pPr>
              <w:jc w:val="center"/>
              <w:rPr>
                <w:szCs w:val="24"/>
              </w:rPr>
            </w:pPr>
            <w:r w:rsidRPr="00917E16">
              <w:lastRenderedPageBreak/>
              <w:t>КАФЕДРА КОМПЬЮТЕРНЫЕ СИСТЕМЫ И ТЕХНОЛОГИИ</w:t>
            </w:r>
            <w:r>
              <w:t xml:space="preserve"> (№ 12)</w:t>
            </w:r>
          </w:p>
        </w:tc>
      </w:tr>
      <w:tr w:rsidR="004F23B3" w14:paraId="7705953E" w14:textId="77777777">
        <w:trPr>
          <w:trHeight w:hRule="exact" w:val="4308"/>
        </w:trPr>
        <w:tc>
          <w:tcPr>
            <w:tcW w:w="9571" w:type="dxa"/>
            <w:vAlign w:val="center"/>
          </w:tcPr>
          <w:p w14:paraId="1CF1915D" w14:textId="77777777" w:rsidR="00F8560C" w:rsidRDefault="00F8560C" w:rsidP="004F23B3">
            <w:pPr>
              <w:pStyle w:val="DocumentName"/>
              <w:spacing w:line="360" w:lineRule="auto"/>
              <w:ind w:left="0" w:right="0"/>
              <w:rPr>
                <w:highlight w:val="yellow"/>
              </w:rPr>
            </w:pPr>
            <w:r w:rsidRPr="00496B58">
              <w:rPr>
                <w:szCs w:val="32"/>
              </w:rPr>
              <w:t>ПРОЕКТИРОВАНИЕ ПОДСИСТЕМЫ</w:t>
            </w:r>
            <w:r>
              <w:rPr>
                <w:szCs w:val="32"/>
              </w:rPr>
              <w:t xml:space="preserve"> </w:t>
            </w:r>
            <w:r w:rsidRPr="00496B58">
              <w:rPr>
                <w:szCs w:val="32"/>
              </w:rPr>
              <w:t>УПРАВЛЕНИЯ ТРЕБОВАНИЯМИ</w:t>
            </w:r>
            <w:r w:rsidRPr="00673D0B">
              <w:rPr>
                <w:highlight w:val="yellow"/>
              </w:rPr>
              <w:t xml:space="preserve"> </w:t>
            </w:r>
          </w:p>
          <w:p w14:paraId="1F5C0CFC" w14:textId="07461F93" w:rsidR="004F23B3" w:rsidRPr="00673D0B" w:rsidRDefault="00D37407" w:rsidP="004F23B3">
            <w:pPr>
              <w:pStyle w:val="DocumentName"/>
              <w:spacing w:line="360" w:lineRule="auto"/>
              <w:ind w:left="0" w:right="0"/>
              <w:rPr>
                <w:sz w:val="28"/>
                <w:szCs w:val="28"/>
              </w:rPr>
            </w:pPr>
            <w:r>
              <w:t>ПОЯСНИТЕЛЬНАЯ ЗАПИСКА К ТЕХНИЧЕСКОМУ ПРОЕКТУ</w:t>
            </w:r>
          </w:p>
          <w:p w14:paraId="296AD100" w14:textId="7EA60BC2" w:rsidR="004F23B3" w:rsidRPr="00A14B8B" w:rsidRDefault="004F23B3" w:rsidP="004F23B3">
            <w:pPr>
              <w:pStyle w:val="DocumentName"/>
              <w:tabs>
                <w:tab w:val="left" w:pos="1605"/>
              </w:tabs>
              <w:spacing w:line="360" w:lineRule="auto"/>
              <w:ind w:left="0" w:right="284"/>
              <w:rPr>
                <w:b w:val="0"/>
                <w:sz w:val="24"/>
                <w:szCs w:val="24"/>
              </w:rPr>
            </w:pPr>
            <w:r>
              <w:rPr>
                <w:b w:val="0"/>
                <w:sz w:val="24"/>
                <w:szCs w:val="24"/>
              </w:rPr>
              <w:t>Листов</w:t>
            </w:r>
            <w:r w:rsidR="00D37407">
              <w:rPr>
                <w:b w:val="0"/>
                <w:sz w:val="24"/>
                <w:szCs w:val="24"/>
              </w:rPr>
              <w:t xml:space="preserve"> </w:t>
            </w:r>
            <w:r w:rsidR="002174C3">
              <w:rPr>
                <w:b w:val="0"/>
                <w:sz w:val="24"/>
                <w:szCs w:val="24"/>
                <w:lang w:val="en-US"/>
              </w:rPr>
              <w:t>32</w:t>
            </w:r>
            <w:r w:rsidR="00D37407">
              <w:rPr>
                <w:b w:val="0"/>
                <w:sz w:val="24"/>
                <w:szCs w:val="24"/>
              </w:rPr>
              <w:t xml:space="preserve"> </w:t>
            </w:r>
          </w:p>
          <w:p w14:paraId="01E0C259" w14:textId="77777777" w:rsidR="004F23B3" w:rsidRPr="00A14B8B" w:rsidRDefault="004F23B3" w:rsidP="004F23B3">
            <w:pPr>
              <w:pStyle w:val="DocumentName"/>
              <w:spacing w:line="360" w:lineRule="auto"/>
              <w:ind w:left="0" w:right="284"/>
              <w:rPr>
                <w:b w:val="0"/>
                <w:sz w:val="24"/>
                <w:szCs w:val="24"/>
              </w:rPr>
            </w:pPr>
            <w:r w:rsidRPr="00A14B8B">
              <w:rPr>
                <w:b w:val="0"/>
                <w:sz w:val="24"/>
                <w:szCs w:val="24"/>
              </w:rPr>
              <w:t xml:space="preserve">Версия </w:t>
            </w:r>
            <w:r>
              <w:rPr>
                <w:b w:val="0"/>
                <w:sz w:val="24"/>
                <w:szCs w:val="24"/>
              </w:rPr>
              <w:t>1.0</w:t>
            </w:r>
          </w:p>
          <w:p w14:paraId="268C7F8A" w14:textId="77777777" w:rsidR="004F23B3" w:rsidRDefault="004F23B3" w:rsidP="004F23B3">
            <w:pPr>
              <w:jc w:val="center"/>
            </w:pPr>
          </w:p>
        </w:tc>
      </w:tr>
      <w:tr w:rsidR="004F23B3" w14:paraId="7CF72374" w14:textId="77777777">
        <w:trPr>
          <w:trHeight w:hRule="exact" w:val="7007"/>
        </w:trPr>
        <w:tc>
          <w:tcPr>
            <w:tcW w:w="9571" w:type="dxa"/>
          </w:tcPr>
          <w:p w14:paraId="2C3B60A3" w14:textId="77777777" w:rsidR="004F23B3" w:rsidRPr="00673D0B" w:rsidRDefault="004F23B3" w:rsidP="00B27980">
            <w:pPr>
              <w:pStyle w:val="DocumentName"/>
              <w:tabs>
                <w:tab w:val="left" w:pos="3252"/>
                <w:tab w:val="center" w:pos="4853"/>
              </w:tabs>
              <w:spacing w:line="360" w:lineRule="auto"/>
              <w:ind w:left="0" w:right="0"/>
              <w:rPr>
                <w:highlight w:val="yellow"/>
              </w:rPr>
            </w:pPr>
          </w:p>
        </w:tc>
      </w:tr>
      <w:tr w:rsidR="004F23B3" w:rsidRPr="004F23B3" w14:paraId="27F5B244" w14:textId="77777777">
        <w:trPr>
          <w:trHeight w:hRule="exact" w:val="718"/>
        </w:trPr>
        <w:tc>
          <w:tcPr>
            <w:tcW w:w="9571" w:type="dxa"/>
          </w:tcPr>
          <w:p w14:paraId="26B591D0" w14:textId="6BBBA428" w:rsidR="004F23B3" w:rsidRDefault="004F23B3" w:rsidP="00B27980">
            <w:pPr>
              <w:jc w:val="center"/>
              <w:rPr>
                <w:szCs w:val="24"/>
              </w:rPr>
            </w:pPr>
            <w:r w:rsidRPr="004F23B3">
              <w:rPr>
                <w:szCs w:val="24"/>
              </w:rPr>
              <w:t>Москва, 20</w:t>
            </w:r>
            <w:r w:rsidR="00496B58">
              <w:rPr>
                <w:szCs w:val="24"/>
              </w:rPr>
              <w:t>2</w:t>
            </w:r>
            <w:r w:rsidR="006B1DAE">
              <w:rPr>
                <w:szCs w:val="24"/>
              </w:rPr>
              <w:t>1</w:t>
            </w:r>
          </w:p>
          <w:p w14:paraId="1E497B12" w14:textId="77777777" w:rsidR="00496B58" w:rsidRDefault="00496B58" w:rsidP="00B27980">
            <w:pPr>
              <w:jc w:val="center"/>
              <w:rPr>
                <w:szCs w:val="24"/>
              </w:rPr>
            </w:pPr>
          </w:p>
          <w:p w14:paraId="0A20F464" w14:textId="77777777" w:rsidR="00496B58" w:rsidRDefault="00496B58" w:rsidP="00B27980">
            <w:pPr>
              <w:jc w:val="center"/>
              <w:rPr>
                <w:szCs w:val="24"/>
              </w:rPr>
            </w:pPr>
          </w:p>
          <w:p w14:paraId="626ECC12" w14:textId="77777777" w:rsidR="00496B58" w:rsidRDefault="00496B58" w:rsidP="00B27980">
            <w:pPr>
              <w:jc w:val="center"/>
              <w:rPr>
                <w:szCs w:val="24"/>
              </w:rPr>
            </w:pPr>
          </w:p>
          <w:p w14:paraId="30181BF7" w14:textId="2D4C47E4" w:rsidR="00496B58" w:rsidRPr="004F23B3" w:rsidRDefault="00496B58" w:rsidP="00B27980">
            <w:pPr>
              <w:jc w:val="center"/>
              <w:rPr>
                <w:szCs w:val="24"/>
              </w:rPr>
            </w:pPr>
          </w:p>
        </w:tc>
      </w:tr>
    </w:tbl>
    <w:p w14:paraId="3539718B" w14:textId="0222764C" w:rsidR="00D671F3" w:rsidRPr="004E0770" w:rsidRDefault="00D671F3" w:rsidP="004E0770">
      <w:pPr>
        <w:pStyle w:val="tdtext"/>
        <w:ind w:firstLine="0"/>
        <w:rPr>
          <w:rFonts w:ascii="Times New Roman" w:hAnsi="Times New Roman"/>
          <w:lang w:val="en-US"/>
        </w:rPr>
        <w:sectPr w:rsidR="00D671F3" w:rsidRPr="004E0770" w:rsidSect="00E70CD3">
          <w:footerReference w:type="default" r:id="rId10"/>
          <w:footerReference w:type="first" r:id="rId11"/>
          <w:pgSz w:w="11906" w:h="16838"/>
          <w:pgMar w:top="851" w:right="851" w:bottom="851" w:left="1701" w:header="709" w:footer="709" w:gutter="0"/>
          <w:cols w:space="708"/>
          <w:titlePg/>
          <w:docGrid w:linePitch="360"/>
        </w:sectPr>
      </w:pPr>
      <w:bookmarkStart w:id="1" w:name="_Toc264388593"/>
    </w:p>
    <w:bookmarkEnd w:id="1"/>
    <w:p w14:paraId="4ABF6E30" w14:textId="77777777" w:rsidR="00D37407" w:rsidRDefault="00D37407" w:rsidP="00D37407">
      <w:pPr>
        <w:pageBreakBefore/>
        <w:jc w:val="center"/>
      </w:pPr>
      <w:r>
        <w:rPr>
          <w:b/>
          <w:caps/>
          <w:sz w:val="28"/>
          <w:szCs w:val="28"/>
        </w:rPr>
        <w:lastRenderedPageBreak/>
        <w:t>Аннотация</w:t>
      </w:r>
    </w:p>
    <w:p w14:paraId="2CF312BC" w14:textId="77777777" w:rsidR="00D37407" w:rsidRDefault="00D37407" w:rsidP="00D37407">
      <w:pPr>
        <w:ind w:firstLine="851"/>
      </w:pPr>
      <w:r>
        <w:rPr>
          <w:color w:val="000000"/>
        </w:rPr>
        <w:t>В данном документе представлены автоматизируемые процессы, основные ключевые решения создаваемой АС и мероприятия по подготовке объекта автоматизации к вводу системы в действие.</w:t>
      </w:r>
    </w:p>
    <w:p w14:paraId="04229456" w14:textId="77777777" w:rsidR="00D37407" w:rsidRDefault="00D37407" w:rsidP="00D37407">
      <w:pPr>
        <w:pageBreakBefore/>
        <w:jc w:val="center"/>
        <w:rPr>
          <w:b/>
          <w:sz w:val="28"/>
          <w:szCs w:val="28"/>
        </w:rPr>
      </w:pPr>
      <w:r>
        <w:rPr>
          <w:b/>
          <w:sz w:val="28"/>
          <w:szCs w:val="28"/>
        </w:rPr>
        <w:lastRenderedPageBreak/>
        <w:t>СОДЕРЖАНИЕ</w:t>
      </w:r>
    </w:p>
    <w:p w14:paraId="3FBD5D49" w14:textId="3B61F019" w:rsidR="00D37407" w:rsidRPr="00515B32" w:rsidRDefault="00D37407" w:rsidP="00515B32">
      <w:pPr>
        <w:pStyle w:val="TOC1"/>
        <w:tabs>
          <w:tab w:val="left" w:pos="385"/>
          <w:tab w:val="right" w:leader="dot" w:pos="10195"/>
        </w:tabs>
        <w:spacing w:line="360" w:lineRule="auto"/>
        <w:rPr>
          <w:b w:val="0"/>
          <w:bCs w:val="0"/>
          <w:caps w:val="0"/>
          <w:noProof/>
          <w:sz w:val="28"/>
          <w:szCs w:val="28"/>
          <w:u w:val="none"/>
        </w:rPr>
      </w:pPr>
      <w:r w:rsidRPr="00515B32">
        <w:rPr>
          <w:b w:val="0"/>
          <w:bCs w:val="0"/>
          <w:caps w:val="0"/>
          <w:u w:val="none"/>
        </w:rPr>
        <w:fldChar w:fldCharType="begin"/>
      </w:r>
      <w:r w:rsidRPr="00515B32">
        <w:rPr>
          <w:b w:val="0"/>
          <w:bCs w:val="0"/>
          <w:caps w:val="0"/>
          <w:u w:val="none"/>
        </w:rPr>
        <w:instrText xml:space="preserve"> TOC \o "1-3" \h \z \u </w:instrText>
      </w:r>
      <w:r w:rsidRPr="00515B32">
        <w:rPr>
          <w:b w:val="0"/>
          <w:bCs w:val="0"/>
          <w:caps w:val="0"/>
          <w:u w:val="none"/>
        </w:rPr>
        <w:fldChar w:fldCharType="separate"/>
      </w:r>
      <w:hyperlink w:anchor="_Toc61982090" w:history="1">
        <w:r w:rsidRPr="00515B32">
          <w:rPr>
            <w:rStyle w:val="Hyperlink"/>
            <w:b w:val="0"/>
            <w:bCs w:val="0"/>
            <w:caps w:val="0"/>
            <w:noProof/>
            <w:sz w:val="28"/>
            <w:szCs w:val="28"/>
            <w:u w:val="none"/>
          </w:rPr>
          <w:t>1.</w:t>
        </w:r>
        <w:r w:rsidRPr="00515B32">
          <w:rPr>
            <w:b w:val="0"/>
            <w:bCs w:val="0"/>
            <w:caps w:val="0"/>
            <w:noProof/>
            <w:sz w:val="28"/>
            <w:szCs w:val="28"/>
            <w:u w:val="none"/>
          </w:rPr>
          <w:tab/>
        </w:r>
        <w:r w:rsidRPr="00515B32">
          <w:rPr>
            <w:rStyle w:val="Hyperlink"/>
            <w:b w:val="0"/>
            <w:bCs w:val="0"/>
            <w:caps w:val="0"/>
            <w:noProof/>
            <w:sz w:val="28"/>
            <w:szCs w:val="28"/>
            <w:u w:val="none"/>
          </w:rPr>
          <w:t>Общие положения</w:t>
        </w:r>
        <w:r w:rsidRPr="00515B32">
          <w:rPr>
            <w:b w:val="0"/>
            <w:bCs w:val="0"/>
            <w:caps w:val="0"/>
            <w:noProof/>
            <w:webHidden/>
            <w:sz w:val="28"/>
            <w:szCs w:val="28"/>
            <w:u w:val="none"/>
          </w:rPr>
          <w:tab/>
        </w:r>
        <w:r w:rsidR="00000D94" w:rsidRPr="00515B32">
          <w:rPr>
            <w:b w:val="0"/>
            <w:bCs w:val="0"/>
            <w:caps w:val="0"/>
            <w:noProof/>
            <w:webHidden/>
            <w:sz w:val="28"/>
            <w:szCs w:val="28"/>
            <w:u w:val="none"/>
          </w:rPr>
          <w:t>8</w:t>
        </w:r>
      </w:hyperlink>
    </w:p>
    <w:p w14:paraId="5EB07F34" w14:textId="647A1AC6" w:rsidR="00D37407" w:rsidRPr="00515B32" w:rsidRDefault="00C16974" w:rsidP="00515B32">
      <w:pPr>
        <w:pStyle w:val="TOC2"/>
        <w:tabs>
          <w:tab w:val="left" w:pos="550"/>
          <w:tab w:val="right" w:leader="dot" w:pos="10195"/>
        </w:tabs>
        <w:spacing w:line="360" w:lineRule="auto"/>
        <w:rPr>
          <w:b w:val="0"/>
          <w:bCs w:val="0"/>
          <w:smallCaps w:val="0"/>
          <w:noProof/>
          <w:sz w:val="28"/>
          <w:szCs w:val="28"/>
        </w:rPr>
      </w:pPr>
      <w:hyperlink w:anchor="_Toc61982091" w:history="1">
        <w:r w:rsidR="00D37407" w:rsidRPr="00515B32">
          <w:rPr>
            <w:rStyle w:val="Hyperlink"/>
            <w:b w:val="0"/>
            <w:bCs w:val="0"/>
            <w:smallCaps w:val="0"/>
            <w:noProof/>
            <w:sz w:val="28"/>
            <w:szCs w:val="28"/>
            <w:u w:val="none"/>
          </w:rPr>
          <w:t>1.1.</w:t>
        </w:r>
        <w:r w:rsidR="00D37407" w:rsidRPr="00515B32">
          <w:rPr>
            <w:b w:val="0"/>
            <w:bCs w:val="0"/>
            <w:smallCaps w:val="0"/>
            <w:noProof/>
            <w:sz w:val="28"/>
            <w:szCs w:val="28"/>
          </w:rPr>
          <w:tab/>
        </w:r>
        <w:r w:rsidR="00D37407" w:rsidRPr="00515B32">
          <w:rPr>
            <w:rStyle w:val="Hyperlink"/>
            <w:b w:val="0"/>
            <w:bCs w:val="0"/>
            <w:smallCaps w:val="0"/>
            <w:noProof/>
            <w:sz w:val="28"/>
            <w:szCs w:val="28"/>
            <w:u w:val="none"/>
          </w:rPr>
          <w:t>Наименование проектируемой Системы и ее условное обозначение</w:t>
        </w:r>
        <w:r w:rsidR="00D37407" w:rsidRPr="00515B32">
          <w:rPr>
            <w:b w:val="0"/>
            <w:bCs w:val="0"/>
            <w:smallCaps w:val="0"/>
            <w:noProof/>
            <w:webHidden/>
            <w:sz w:val="28"/>
            <w:szCs w:val="28"/>
          </w:rPr>
          <w:tab/>
        </w:r>
        <w:r w:rsidR="00000D94" w:rsidRPr="00515B32">
          <w:rPr>
            <w:b w:val="0"/>
            <w:bCs w:val="0"/>
            <w:smallCaps w:val="0"/>
            <w:noProof/>
            <w:webHidden/>
            <w:sz w:val="28"/>
            <w:szCs w:val="28"/>
          </w:rPr>
          <w:t>8</w:t>
        </w:r>
      </w:hyperlink>
    </w:p>
    <w:p w14:paraId="340CD059" w14:textId="295CA23B" w:rsidR="00D37407" w:rsidRPr="00515B32" w:rsidRDefault="00C16974" w:rsidP="00515B32">
      <w:pPr>
        <w:pStyle w:val="TOC2"/>
        <w:tabs>
          <w:tab w:val="left" w:pos="550"/>
          <w:tab w:val="right" w:leader="dot" w:pos="10195"/>
        </w:tabs>
        <w:spacing w:line="360" w:lineRule="auto"/>
        <w:rPr>
          <w:b w:val="0"/>
          <w:bCs w:val="0"/>
          <w:smallCaps w:val="0"/>
          <w:noProof/>
          <w:sz w:val="28"/>
          <w:szCs w:val="28"/>
        </w:rPr>
      </w:pPr>
      <w:hyperlink w:anchor="_Toc61982092" w:history="1">
        <w:r w:rsidR="00D37407" w:rsidRPr="00515B32">
          <w:rPr>
            <w:rStyle w:val="Hyperlink"/>
            <w:b w:val="0"/>
            <w:bCs w:val="0"/>
            <w:smallCaps w:val="0"/>
            <w:noProof/>
            <w:sz w:val="28"/>
            <w:szCs w:val="28"/>
            <w:u w:val="none"/>
          </w:rPr>
          <w:t>1.2.</w:t>
        </w:r>
        <w:r w:rsidR="00D37407" w:rsidRPr="00515B32">
          <w:rPr>
            <w:b w:val="0"/>
            <w:bCs w:val="0"/>
            <w:smallCaps w:val="0"/>
            <w:noProof/>
            <w:sz w:val="28"/>
            <w:szCs w:val="28"/>
          </w:rPr>
          <w:tab/>
        </w:r>
        <w:r w:rsidR="00D37407" w:rsidRPr="00515B32">
          <w:rPr>
            <w:rStyle w:val="Hyperlink"/>
            <w:b w:val="0"/>
            <w:bCs w:val="0"/>
            <w:smallCaps w:val="0"/>
            <w:noProof/>
            <w:sz w:val="28"/>
            <w:szCs w:val="28"/>
            <w:u w:val="none"/>
          </w:rPr>
          <w:t>Перечень документов, на основании которых проектируется Система</w:t>
        </w:r>
        <w:r w:rsidR="00D37407" w:rsidRPr="00515B32">
          <w:rPr>
            <w:b w:val="0"/>
            <w:bCs w:val="0"/>
            <w:smallCaps w:val="0"/>
            <w:noProof/>
            <w:webHidden/>
            <w:sz w:val="28"/>
            <w:szCs w:val="28"/>
          </w:rPr>
          <w:tab/>
        </w:r>
        <w:r w:rsidR="00000D94" w:rsidRPr="00515B32">
          <w:rPr>
            <w:b w:val="0"/>
            <w:bCs w:val="0"/>
            <w:smallCaps w:val="0"/>
            <w:noProof/>
            <w:webHidden/>
            <w:sz w:val="28"/>
            <w:szCs w:val="28"/>
          </w:rPr>
          <w:t>8</w:t>
        </w:r>
      </w:hyperlink>
    </w:p>
    <w:p w14:paraId="6AA1B3BB" w14:textId="456A7B56" w:rsidR="00D37407" w:rsidRPr="00515B32" w:rsidRDefault="00C16974" w:rsidP="00515B32">
      <w:pPr>
        <w:pStyle w:val="TOC2"/>
        <w:tabs>
          <w:tab w:val="left" w:pos="550"/>
          <w:tab w:val="right" w:leader="dot" w:pos="10195"/>
        </w:tabs>
        <w:spacing w:line="360" w:lineRule="auto"/>
        <w:rPr>
          <w:b w:val="0"/>
          <w:bCs w:val="0"/>
          <w:smallCaps w:val="0"/>
          <w:noProof/>
          <w:sz w:val="28"/>
          <w:szCs w:val="28"/>
        </w:rPr>
      </w:pPr>
      <w:hyperlink w:anchor="_Toc61982093" w:history="1">
        <w:r w:rsidR="00D37407" w:rsidRPr="00515B32">
          <w:rPr>
            <w:rStyle w:val="Hyperlink"/>
            <w:b w:val="0"/>
            <w:bCs w:val="0"/>
            <w:smallCaps w:val="0"/>
            <w:noProof/>
            <w:sz w:val="28"/>
            <w:szCs w:val="28"/>
            <w:u w:val="none"/>
          </w:rPr>
          <w:t>1.3.</w:t>
        </w:r>
        <w:r w:rsidR="00D37407" w:rsidRPr="00515B32">
          <w:rPr>
            <w:b w:val="0"/>
            <w:bCs w:val="0"/>
            <w:smallCaps w:val="0"/>
            <w:noProof/>
            <w:sz w:val="28"/>
            <w:szCs w:val="28"/>
          </w:rPr>
          <w:tab/>
        </w:r>
        <w:r w:rsidR="00D37407" w:rsidRPr="00515B32">
          <w:rPr>
            <w:rStyle w:val="Hyperlink"/>
            <w:b w:val="0"/>
            <w:bCs w:val="0"/>
            <w:smallCaps w:val="0"/>
            <w:noProof/>
            <w:sz w:val="28"/>
            <w:szCs w:val="28"/>
            <w:u w:val="none"/>
          </w:rPr>
          <w:t>Перечень организаций, участвующих в разработке Системы</w:t>
        </w:r>
        <w:r w:rsidR="00D37407" w:rsidRPr="00515B32">
          <w:rPr>
            <w:b w:val="0"/>
            <w:bCs w:val="0"/>
            <w:smallCaps w:val="0"/>
            <w:noProof/>
            <w:webHidden/>
            <w:sz w:val="28"/>
            <w:szCs w:val="28"/>
          </w:rPr>
          <w:tab/>
        </w:r>
        <w:r w:rsidR="00000D94" w:rsidRPr="00515B32">
          <w:rPr>
            <w:b w:val="0"/>
            <w:bCs w:val="0"/>
            <w:smallCaps w:val="0"/>
            <w:noProof/>
            <w:webHidden/>
            <w:sz w:val="28"/>
            <w:szCs w:val="28"/>
          </w:rPr>
          <w:t>8</w:t>
        </w:r>
      </w:hyperlink>
    </w:p>
    <w:p w14:paraId="5878FF20" w14:textId="26E687DE" w:rsidR="00D37407" w:rsidRPr="00515B32" w:rsidRDefault="00C16974" w:rsidP="00515B32">
      <w:pPr>
        <w:pStyle w:val="TOC2"/>
        <w:tabs>
          <w:tab w:val="left" w:pos="550"/>
          <w:tab w:val="right" w:leader="dot" w:pos="10195"/>
        </w:tabs>
        <w:spacing w:line="360" w:lineRule="auto"/>
        <w:rPr>
          <w:b w:val="0"/>
          <w:bCs w:val="0"/>
          <w:smallCaps w:val="0"/>
          <w:noProof/>
          <w:sz w:val="28"/>
          <w:szCs w:val="28"/>
        </w:rPr>
      </w:pPr>
      <w:hyperlink w:anchor="_Toc61982094" w:history="1">
        <w:r w:rsidR="00D37407" w:rsidRPr="00515B32">
          <w:rPr>
            <w:rStyle w:val="Hyperlink"/>
            <w:b w:val="0"/>
            <w:bCs w:val="0"/>
            <w:smallCaps w:val="0"/>
            <w:noProof/>
            <w:sz w:val="28"/>
            <w:szCs w:val="28"/>
            <w:u w:val="none"/>
          </w:rPr>
          <w:t>1.4.</w:t>
        </w:r>
        <w:r w:rsidR="00D37407" w:rsidRPr="00515B32">
          <w:rPr>
            <w:b w:val="0"/>
            <w:bCs w:val="0"/>
            <w:smallCaps w:val="0"/>
            <w:noProof/>
            <w:sz w:val="28"/>
            <w:szCs w:val="28"/>
          </w:rPr>
          <w:tab/>
        </w:r>
        <w:r w:rsidR="00D37407" w:rsidRPr="00515B32">
          <w:rPr>
            <w:rStyle w:val="Hyperlink"/>
            <w:b w:val="0"/>
            <w:bCs w:val="0"/>
            <w:smallCaps w:val="0"/>
            <w:noProof/>
            <w:sz w:val="28"/>
            <w:szCs w:val="28"/>
            <w:u w:val="none"/>
          </w:rPr>
          <w:t>Плановые сроки начала работы по созданию системы</w:t>
        </w:r>
        <w:r w:rsidR="00D37407" w:rsidRPr="00515B32">
          <w:rPr>
            <w:b w:val="0"/>
            <w:bCs w:val="0"/>
            <w:smallCaps w:val="0"/>
            <w:noProof/>
            <w:webHidden/>
            <w:sz w:val="28"/>
            <w:szCs w:val="28"/>
          </w:rPr>
          <w:tab/>
        </w:r>
        <w:r w:rsidR="00000D94" w:rsidRPr="00515B32">
          <w:rPr>
            <w:b w:val="0"/>
            <w:bCs w:val="0"/>
            <w:smallCaps w:val="0"/>
            <w:noProof/>
            <w:webHidden/>
            <w:sz w:val="28"/>
            <w:szCs w:val="28"/>
          </w:rPr>
          <w:t>8</w:t>
        </w:r>
      </w:hyperlink>
    </w:p>
    <w:p w14:paraId="34E04192" w14:textId="34E72A4F" w:rsidR="00D37407" w:rsidRPr="00515B32" w:rsidRDefault="00C16974" w:rsidP="00515B32">
      <w:pPr>
        <w:pStyle w:val="TOC2"/>
        <w:tabs>
          <w:tab w:val="left" w:pos="550"/>
          <w:tab w:val="right" w:leader="dot" w:pos="10195"/>
        </w:tabs>
        <w:spacing w:line="360" w:lineRule="auto"/>
        <w:rPr>
          <w:b w:val="0"/>
          <w:bCs w:val="0"/>
          <w:smallCaps w:val="0"/>
          <w:noProof/>
          <w:sz w:val="28"/>
          <w:szCs w:val="28"/>
        </w:rPr>
      </w:pPr>
      <w:hyperlink w:anchor="_Toc61982095" w:history="1">
        <w:r w:rsidR="00D37407" w:rsidRPr="00515B32">
          <w:rPr>
            <w:rStyle w:val="Hyperlink"/>
            <w:b w:val="0"/>
            <w:bCs w:val="0"/>
            <w:smallCaps w:val="0"/>
            <w:noProof/>
            <w:sz w:val="28"/>
            <w:szCs w:val="28"/>
            <w:u w:val="none"/>
          </w:rPr>
          <w:t>1.5.</w:t>
        </w:r>
        <w:r w:rsidR="00D37407" w:rsidRPr="00515B32">
          <w:rPr>
            <w:b w:val="0"/>
            <w:bCs w:val="0"/>
            <w:smallCaps w:val="0"/>
            <w:noProof/>
            <w:sz w:val="28"/>
            <w:szCs w:val="28"/>
          </w:rPr>
          <w:tab/>
        </w:r>
        <w:r w:rsidR="00D37407" w:rsidRPr="00515B32">
          <w:rPr>
            <w:rStyle w:val="Hyperlink"/>
            <w:b w:val="0"/>
            <w:bCs w:val="0"/>
            <w:smallCaps w:val="0"/>
            <w:noProof/>
            <w:sz w:val="28"/>
            <w:szCs w:val="28"/>
            <w:u w:val="none"/>
          </w:rPr>
          <w:t>Цели создания Системы</w:t>
        </w:r>
        <w:r w:rsidR="00D37407" w:rsidRPr="00515B32">
          <w:rPr>
            <w:b w:val="0"/>
            <w:bCs w:val="0"/>
            <w:smallCaps w:val="0"/>
            <w:noProof/>
            <w:webHidden/>
            <w:sz w:val="28"/>
            <w:szCs w:val="28"/>
          </w:rPr>
          <w:tab/>
        </w:r>
        <w:r w:rsidR="00000D94" w:rsidRPr="00515B32">
          <w:rPr>
            <w:b w:val="0"/>
            <w:bCs w:val="0"/>
            <w:smallCaps w:val="0"/>
            <w:noProof/>
            <w:webHidden/>
            <w:sz w:val="28"/>
            <w:szCs w:val="28"/>
          </w:rPr>
          <w:t>8</w:t>
        </w:r>
      </w:hyperlink>
    </w:p>
    <w:p w14:paraId="1A405ACE" w14:textId="62BAAFFA" w:rsidR="00D37407" w:rsidRPr="00515B32" w:rsidRDefault="00C16974" w:rsidP="00515B32">
      <w:pPr>
        <w:pStyle w:val="TOC2"/>
        <w:tabs>
          <w:tab w:val="left" w:pos="550"/>
          <w:tab w:val="right" w:leader="dot" w:pos="10195"/>
        </w:tabs>
        <w:spacing w:line="360" w:lineRule="auto"/>
        <w:rPr>
          <w:b w:val="0"/>
          <w:bCs w:val="0"/>
          <w:smallCaps w:val="0"/>
          <w:noProof/>
          <w:sz w:val="28"/>
          <w:szCs w:val="28"/>
        </w:rPr>
      </w:pPr>
      <w:hyperlink w:anchor="_Toc61982096" w:history="1">
        <w:r w:rsidR="00D37407" w:rsidRPr="00515B32">
          <w:rPr>
            <w:rStyle w:val="Hyperlink"/>
            <w:b w:val="0"/>
            <w:bCs w:val="0"/>
            <w:smallCaps w:val="0"/>
            <w:noProof/>
            <w:sz w:val="28"/>
            <w:szCs w:val="28"/>
            <w:u w:val="none"/>
          </w:rPr>
          <w:t>1.6.</w:t>
        </w:r>
        <w:r w:rsidR="00D37407" w:rsidRPr="00515B32">
          <w:rPr>
            <w:b w:val="0"/>
            <w:bCs w:val="0"/>
            <w:smallCaps w:val="0"/>
            <w:noProof/>
            <w:sz w:val="28"/>
            <w:szCs w:val="28"/>
          </w:rPr>
          <w:tab/>
        </w:r>
        <w:r w:rsidR="00D37407" w:rsidRPr="00515B32">
          <w:rPr>
            <w:rStyle w:val="Hyperlink"/>
            <w:b w:val="0"/>
            <w:bCs w:val="0"/>
            <w:smallCaps w:val="0"/>
            <w:noProof/>
            <w:sz w:val="28"/>
            <w:szCs w:val="28"/>
            <w:u w:val="none"/>
          </w:rPr>
          <w:t>Назначение системы</w:t>
        </w:r>
        <w:r w:rsidR="00D37407" w:rsidRPr="00515B32">
          <w:rPr>
            <w:b w:val="0"/>
            <w:bCs w:val="0"/>
            <w:smallCaps w:val="0"/>
            <w:noProof/>
            <w:webHidden/>
            <w:sz w:val="28"/>
            <w:szCs w:val="28"/>
          </w:rPr>
          <w:tab/>
        </w:r>
        <w:r w:rsidR="00000D94" w:rsidRPr="00515B32">
          <w:rPr>
            <w:b w:val="0"/>
            <w:bCs w:val="0"/>
            <w:smallCaps w:val="0"/>
            <w:noProof/>
            <w:webHidden/>
            <w:sz w:val="28"/>
            <w:szCs w:val="28"/>
          </w:rPr>
          <w:t>9</w:t>
        </w:r>
      </w:hyperlink>
    </w:p>
    <w:p w14:paraId="31E83F5E" w14:textId="5F5E01AF" w:rsidR="00D37407" w:rsidRPr="00515B32" w:rsidRDefault="00C16974" w:rsidP="00515B32">
      <w:pPr>
        <w:pStyle w:val="TOC2"/>
        <w:tabs>
          <w:tab w:val="left" w:pos="550"/>
          <w:tab w:val="right" w:leader="dot" w:pos="10195"/>
        </w:tabs>
        <w:spacing w:line="360" w:lineRule="auto"/>
        <w:rPr>
          <w:b w:val="0"/>
          <w:bCs w:val="0"/>
          <w:smallCaps w:val="0"/>
          <w:noProof/>
          <w:sz w:val="28"/>
          <w:szCs w:val="28"/>
        </w:rPr>
      </w:pPr>
      <w:hyperlink w:anchor="_Toc61982097" w:history="1">
        <w:r w:rsidR="00D37407" w:rsidRPr="00515B32">
          <w:rPr>
            <w:rStyle w:val="Hyperlink"/>
            <w:b w:val="0"/>
            <w:bCs w:val="0"/>
            <w:smallCaps w:val="0"/>
            <w:noProof/>
            <w:sz w:val="28"/>
            <w:szCs w:val="28"/>
            <w:u w:val="none"/>
          </w:rPr>
          <w:t>1.7.</w:t>
        </w:r>
        <w:r w:rsidR="00D37407" w:rsidRPr="00515B32">
          <w:rPr>
            <w:b w:val="0"/>
            <w:bCs w:val="0"/>
            <w:smallCaps w:val="0"/>
            <w:noProof/>
            <w:sz w:val="28"/>
            <w:szCs w:val="28"/>
          </w:rPr>
          <w:tab/>
        </w:r>
        <w:r w:rsidR="00D37407" w:rsidRPr="00515B32">
          <w:rPr>
            <w:rStyle w:val="Hyperlink"/>
            <w:b w:val="0"/>
            <w:bCs w:val="0"/>
            <w:smallCaps w:val="0"/>
            <w:noProof/>
            <w:sz w:val="28"/>
            <w:szCs w:val="28"/>
            <w:u w:val="none"/>
          </w:rPr>
          <w:t>Подтверждение соответствия проектных решений действующим нормам и правилам техники безопасности, пожаро- и взрывобезопасности</w:t>
        </w:r>
        <w:r w:rsidR="00D37407" w:rsidRPr="00515B32">
          <w:rPr>
            <w:b w:val="0"/>
            <w:bCs w:val="0"/>
            <w:smallCaps w:val="0"/>
            <w:noProof/>
            <w:webHidden/>
            <w:sz w:val="28"/>
            <w:szCs w:val="28"/>
          </w:rPr>
          <w:tab/>
        </w:r>
        <w:r w:rsidR="00000D94" w:rsidRPr="00515B32">
          <w:rPr>
            <w:b w:val="0"/>
            <w:bCs w:val="0"/>
            <w:smallCaps w:val="0"/>
            <w:noProof/>
            <w:webHidden/>
            <w:sz w:val="28"/>
            <w:szCs w:val="28"/>
          </w:rPr>
          <w:t>9</w:t>
        </w:r>
      </w:hyperlink>
    </w:p>
    <w:p w14:paraId="35D3CB45" w14:textId="0DFFC9F3" w:rsidR="00D37407" w:rsidRPr="00515B32" w:rsidRDefault="00C16974" w:rsidP="00515B32">
      <w:pPr>
        <w:pStyle w:val="TOC2"/>
        <w:tabs>
          <w:tab w:val="left" w:pos="550"/>
          <w:tab w:val="right" w:leader="dot" w:pos="10195"/>
        </w:tabs>
        <w:spacing w:line="360" w:lineRule="auto"/>
        <w:rPr>
          <w:b w:val="0"/>
          <w:bCs w:val="0"/>
          <w:smallCaps w:val="0"/>
          <w:noProof/>
          <w:sz w:val="28"/>
          <w:szCs w:val="28"/>
        </w:rPr>
      </w:pPr>
      <w:hyperlink w:anchor="_Toc61982098" w:history="1">
        <w:r w:rsidR="00D37407" w:rsidRPr="00515B32">
          <w:rPr>
            <w:rStyle w:val="Hyperlink"/>
            <w:b w:val="0"/>
            <w:bCs w:val="0"/>
            <w:smallCaps w:val="0"/>
            <w:noProof/>
            <w:sz w:val="28"/>
            <w:szCs w:val="28"/>
            <w:u w:val="none"/>
          </w:rPr>
          <w:t>1.8.</w:t>
        </w:r>
        <w:r w:rsidR="00D37407" w:rsidRPr="00515B32">
          <w:rPr>
            <w:b w:val="0"/>
            <w:bCs w:val="0"/>
            <w:smallCaps w:val="0"/>
            <w:noProof/>
            <w:sz w:val="28"/>
            <w:szCs w:val="28"/>
          </w:rPr>
          <w:tab/>
        </w:r>
        <w:r w:rsidR="00D37407" w:rsidRPr="00515B32">
          <w:rPr>
            <w:rStyle w:val="Hyperlink"/>
            <w:b w:val="0"/>
            <w:bCs w:val="0"/>
            <w:smallCaps w:val="0"/>
            <w:noProof/>
            <w:sz w:val="28"/>
            <w:szCs w:val="28"/>
            <w:u w:val="none"/>
          </w:rPr>
          <w:t>Сведения об использованных при проектировании нормативно-технических документах</w:t>
        </w:r>
        <w:r w:rsidR="00D37407" w:rsidRPr="00515B32">
          <w:rPr>
            <w:b w:val="0"/>
            <w:bCs w:val="0"/>
            <w:smallCaps w:val="0"/>
            <w:noProof/>
            <w:webHidden/>
            <w:sz w:val="28"/>
            <w:szCs w:val="28"/>
          </w:rPr>
          <w:tab/>
        </w:r>
        <w:r w:rsidR="00000D94" w:rsidRPr="00515B32">
          <w:rPr>
            <w:b w:val="0"/>
            <w:bCs w:val="0"/>
            <w:smallCaps w:val="0"/>
            <w:noProof/>
            <w:webHidden/>
            <w:sz w:val="28"/>
            <w:szCs w:val="28"/>
          </w:rPr>
          <w:t>10</w:t>
        </w:r>
      </w:hyperlink>
    </w:p>
    <w:p w14:paraId="1929F2E8" w14:textId="4402CD95" w:rsidR="00D37407" w:rsidRPr="00515B32" w:rsidRDefault="00C16974" w:rsidP="00515B32">
      <w:pPr>
        <w:pStyle w:val="TOC2"/>
        <w:tabs>
          <w:tab w:val="left" w:pos="550"/>
          <w:tab w:val="right" w:leader="dot" w:pos="10195"/>
        </w:tabs>
        <w:spacing w:line="360" w:lineRule="auto"/>
        <w:rPr>
          <w:b w:val="0"/>
          <w:bCs w:val="0"/>
          <w:smallCaps w:val="0"/>
          <w:noProof/>
          <w:sz w:val="28"/>
          <w:szCs w:val="28"/>
        </w:rPr>
      </w:pPr>
      <w:hyperlink w:anchor="_Toc61982099" w:history="1">
        <w:r w:rsidR="00D37407" w:rsidRPr="00515B32">
          <w:rPr>
            <w:rStyle w:val="Hyperlink"/>
            <w:b w:val="0"/>
            <w:bCs w:val="0"/>
            <w:smallCaps w:val="0"/>
            <w:noProof/>
            <w:sz w:val="28"/>
            <w:szCs w:val="28"/>
            <w:u w:val="none"/>
          </w:rPr>
          <w:t>1.9.</w:t>
        </w:r>
        <w:r w:rsidR="00D37407" w:rsidRPr="00515B32">
          <w:rPr>
            <w:b w:val="0"/>
            <w:bCs w:val="0"/>
            <w:smallCaps w:val="0"/>
            <w:noProof/>
            <w:sz w:val="28"/>
            <w:szCs w:val="28"/>
          </w:rPr>
          <w:tab/>
        </w:r>
        <w:r w:rsidR="00D37407" w:rsidRPr="00515B32">
          <w:rPr>
            <w:rStyle w:val="Hyperlink"/>
            <w:b w:val="0"/>
            <w:bCs w:val="0"/>
            <w:smallCaps w:val="0"/>
            <w:noProof/>
            <w:sz w:val="28"/>
            <w:szCs w:val="28"/>
            <w:u w:val="none"/>
          </w:rPr>
          <w:t>Сведения о НИР, передовом опыте, изобретениях, использованных при разработке проекта</w:t>
        </w:r>
        <w:r w:rsidR="00D37407" w:rsidRPr="00515B32">
          <w:rPr>
            <w:b w:val="0"/>
            <w:bCs w:val="0"/>
            <w:smallCaps w:val="0"/>
            <w:noProof/>
            <w:webHidden/>
            <w:sz w:val="28"/>
            <w:szCs w:val="28"/>
          </w:rPr>
          <w:tab/>
        </w:r>
        <w:r w:rsidR="00000D94" w:rsidRPr="00515B32">
          <w:rPr>
            <w:b w:val="0"/>
            <w:bCs w:val="0"/>
            <w:smallCaps w:val="0"/>
            <w:noProof/>
            <w:webHidden/>
            <w:sz w:val="28"/>
            <w:szCs w:val="28"/>
          </w:rPr>
          <w:t>10</w:t>
        </w:r>
      </w:hyperlink>
    </w:p>
    <w:p w14:paraId="795863C7" w14:textId="5A220368" w:rsidR="00D37407" w:rsidRPr="00515B32" w:rsidRDefault="00C16974" w:rsidP="00515B32">
      <w:pPr>
        <w:pStyle w:val="TOC2"/>
        <w:tabs>
          <w:tab w:val="left" w:pos="660"/>
          <w:tab w:val="right" w:leader="dot" w:pos="10195"/>
        </w:tabs>
        <w:spacing w:line="360" w:lineRule="auto"/>
        <w:rPr>
          <w:b w:val="0"/>
          <w:bCs w:val="0"/>
          <w:smallCaps w:val="0"/>
          <w:noProof/>
          <w:sz w:val="28"/>
          <w:szCs w:val="28"/>
        </w:rPr>
      </w:pPr>
      <w:hyperlink w:anchor="_Toc61982100" w:history="1">
        <w:r w:rsidR="00D37407" w:rsidRPr="00515B32">
          <w:rPr>
            <w:rStyle w:val="Hyperlink"/>
            <w:b w:val="0"/>
            <w:bCs w:val="0"/>
            <w:smallCaps w:val="0"/>
            <w:noProof/>
            <w:sz w:val="28"/>
            <w:szCs w:val="28"/>
            <w:u w:val="none"/>
          </w:rPr>
          <w:t>1.10.</w:t>
        </w:r>
        <w:r w:rsidR="00D37407" w:rsidRPr="00515B32">
          <w:rPr>
            <w:b w:val="0"/>
            <w:bCs w:val="0"/>
            <w:smallCaps w:val="0"/>
            <w:noProof/>
            <w:sz w:val="28"/>
            <w:szCs w:val="28"/>
          </w:rPr>
          <w:tab/>
        </w:r>
        <w:r w:rsidR="00D37407" w:rsidRPr="00515B32">
          <w:rPr>
            <w:rStyle w:val="Hyperlink"/>
            <w:b w:val="0"/>
            <w:bCs w:val="0"/>
            <w:smallCaps w:val="0"/>
            <w:noProof/>
            <w:sz w:val="28"/>
            <w:szCs w:val="28"/>
            <w:u w:val="none"/>
          </w:rPr>
          <w:t>Очередность создания Системы и объем каждой очереди</w:t>
        </w:r>
        <w:r w:rsidR="00D37407" w:rsidRPr="00515B32">
          <w:rPr>
            <w:b w:val="0"/>
            <w:bCs w:val="0"/>
            <w:smallCaps w:val="0"/>
            <w:noProof/>
            <w:webHidden/>
            <w:sz w:val="28"/>
            <w:szCs w:val="28"/>
          </w:rPr>
          <w:tab/>
        </w:r>
        <w:r w:rsidR="00000D94" w:rsidRPr="00515B32">
          <w:rPr>
            <w:b w:val="0"/>
            <w:bCs w:val="0"/>
            <w:smallCaps w:val="0"/>
            <w:noProof/>
            <w:webHidden/>
            <w:sz w:val="28"/>
            <w:szCs w:val="28"/>
          </w:rPr>
          <w:t>10</w:t>
        </w:r>
      </w:hyperlink>
    </w:p>
    <w:p w14:paraId="4EF8BDA8" w14:textId="1D12E2BB" w:rsidR="00D37407" w:rsidRPr="00515B32" w:rsidRDefault="00C16974" w:rsidP="00515B32">
      <w:pPr>
        <w:pStyle w:val="TOC1"/>
        <w:tabs>
          <w:tab w:val="left" w:pos="385"/>
          <w:tab w:val="right" w:leader="dot" w:pos="10195"/>
        </w:tabs>
        <w:spacing w:line="360" w:lineRule="auto"/>
        <w:rPr>
          <w:b w:val="0"/>
          <w:bCs w:val="0"/>
          <w:caps w:val="0"/>
          <w:noProof/>
          <w:sz w:val="28"/>
          <w:szCs w:val="28"/>
          <w:u w:val="none"/>
        </w:rPr>
      </w:pPr>
      <w:hyperlink w:anchor="_Toc61982101" w:history="1">
        <w:r w:rsidR="00D37407" w:rsidRPr="00515B32">
          <w:rPr>
            <w:rStyle w:val="Hyperlink"/>
            <w:b w:val="0"/>
            <w:bCs w:val="0"/>
            <w:caps w:val="0"/>
            <w:noProof/>
            <w:sz w:val="28"/>
            <w:szCs w:val="28"/>
            <w:u w:val="none"/>
          </w:rPr>
          <w:t>2.</w:t>
        </w:r>
        <w:r w:rsidR="00D37407" w:rsidRPr="00515B32">
          <w:rPr>
            <w:b w:val="0"/>
            <w:bCs w:val="0"/>
            <w:caps w:val="0"/>
            <w:noProof/>
            <w:sz w:val="28"/>
            <w:szCs w:val="28"/>
            <w:u w:val="none"/>
          </w:rPr>
          <w:tab/>
        </w:r>
        <w:r w:rsidR="00D37407" w:rsidRPr="00515B32">
          <w:rPr>
            <w:rStyle w:val="Hyperlink"/>
            <w:b w:val="0"/>
            <w:bCs w:val="0"/>
            <w:caps w:val="0"/>
            <w:noProof/>
            <w:sz w:val="28"/>
            <w:szCs w:val="28"/>
            <w:u w:val="none"/>
          </w:rPr>
          <w:t>ОПИСАНИЕ ПРОЦЕССА ДЕЯТЕЛЬНОСТИ</w:t>
        </w:r>
        <w:r w:rsidR="00D37407" w:rsidRPr="00515B32">
          <w:rPr>
            <w:b w:val="0"/>
            <w:bCs w:val="0"/>
            <w:caps w:val="0"/>
            <w:noProof/>
            <w:webHidden/>
            <w:sz w:val="28"/>
            <w:szCs w:val="28"/>
            <w:u w:val="none"/>
          </w:rPr>
          <w:tab/>
        </w:r>
        <w:r w:rsidR="00000D94" w:rsidRPr="00515B32">
          <w:rPr>
            <w:b w:val="0"/>
            <w:bCs w:val="0"/>
            <w:caps w:val="0"/>
            <w:noProof/>
            <w:webHidden/>
            <w:sz w:val="28"/>
            <w:szCs w:val="28"/>
            <w:u w:val="none"/>
          </w:rPr>
          <w:t>10</w:t>
        </w:r>
      </w:hyperlink>
    </w:p>
    <w:p w14:paraId="3790B351" w14:textId="0683FA5A" w:rsidR="00D37407" w:rsidRPr="00515B32" w:rsidRDefault="00C16974" w:rsidP="00515B32">
      <w:pPr>
        <w:pStyle w:val="TOC1"/>
        <w:tabs>
          <w:tab w:val="left" w:pos="385"/>
          <w:tab w:val="right" w:leader="dot" w:pos="10195"/>
        </w:tabs>
        <w:spacing w:line="360" w:lineRule="auto"/>
        <w:rPr>
          <w:b w:val="0"/>
          <w:bCs w:val="0"/>
          <w:caps w:val="0"/>
          <w:noProof/>
          <w:sz w:val="28"/>
          <w:szCs w:val="28"/>
          <w:u w:val="none"/>
        </w:rPr>
      </w:pPr>
      <w:hyperlink w:anchor="_Toc61982102" w:history="1">
        <w:r w:rsidR="00D37407" w:rsidRPr="00515B32">
          <w:rPr>
            <w:rStyle w:val="Hyperlink"/>
            <w:b w:val="0"/>
            <w:bCs w:val="0"/>
            <w:caps w:val="0"/>
            <w:noProof/>
            <w:sz w:val="28"/>
            <w:szCs w:val="28"/>
            <w:u w:val="none"/>
          </w:rPr>
          <w:t>3.</w:t>
        </w:r>
        <w:r w:rsidR="00D37407" w:rsidRPr="00515B32">
          <w:rPr>
            <w:b w:val="0"/>
            <w:bCs w:val="0"/>
            <w:caps w:val="0"/>
            <w:noProof/>
            <w:sz w:val="28"/>
            <w:szCs w:val="28"/>
            <w:u w:val="none"/>
          </w:rPr>
          <w:tab/>
        </w:r>
        <w:r w:rsidR="00D37407" w:rsidRPr="00515B32">
          <w:rPr>
            <w:rStyle w:val="Hyperlink"/>
            <w:b w:val="0"/>
            <w:bCs w:val="0"/>
            <w:caps w:val="0"/>
            <w:noProof/>
            <w:sz w:val="28"/>
            <w:szCs w:val="28"/>
            <w:u w:val="none"/>
          </w:rPr>
          <w:t>ОСНОВНЫЕ ТЕХНИЧЕСКИЕ РЕШЕНИЯ</w:t>
        </w:r>
        <w:r w:rsidR="00D37407" w:rsidRPr="00515B32">
          <w:rPr>
            <w:b w:val="0"/>
            <w:bCs w:val="0"/>
            <w:caps w:val="0"/>
            <w:noProof/>
            <w:webHidden/>
            <w:sz w:val="28"/>
            <w:szCs w:val="28"/>
            <w:u w:val="none"/>
          </w:rPr>
          <w:tab/>
        </w:r>
        <w:r w:rsidR="00000D94" w:rsidRPr="00515B32">
          <w:rPr>
            <w:b w:val="0"/>
            <w:bCs w:val="0"/>
            <w:caps w:val="0"/>
            <w:noProof/>
            <w:webHidden/>
            <w:sz w:val="28"/>
            <w:szCs w:val="28"/>
            <w:u w:val="none"/>
          </w:rPr>
          <w:t>11</w:t>
        </w:r>
      </w:hyperlink>
    </w:p>
    <w:p w14:paraId="453C09BC" w14:textId="61D0378A" w:rsidR="00D37407" w:rsidRPr="00515B32" w:rsidRDefault="00C16974" w:rsidP="00515B32">
      <w:pPr>
        <w:pStyle w:val="TOC2"/>
        <w:tabs>
          <w:tab w:val="left" w:pos="550"/>
          <w:tab w:val="right" w:leader="dot" w:pos="10195"/>
        </w:tabs>
        <w:spacing w:line="360" w:lineRule="auto"/>
        <w:rPr>
          <w:b w:val="0"/>
          <w:bCs w:val="0"/>
          <w:smallCaps w:val="0"/>
          <w:noProof/>
          <w:sz w:val="28"/>
          <w:szCs w:val="28"/>
        </w:rPr>
      </w:pPr>
      <w:hyperlink w:anchor="_Toc61982103" w:history="1">
        <w:r w:rsidR="00D37407" w:rsidRPr="00515B32">
          <w:rPr>
            <w:rStyle w:val="Hyperlink"/>
            <w:b w:val="0"/>
            <w:bCs w:val="0"/>
            <w:smallCaps w:val="0"/>
            <w:noProof/>
            <w:sz w:val="28"/>
            <w:szCs w:val="28"/>
            <w:u w:val="none"/>
          </w:rPr>
          <w:t>3.1.</w:t>
        </w:r>
        <w:r w:rsidR="00D37407" w:rsidRPr="00515B32">
          <w:rPr>
            <w:b w:val="0"/>
            <w:bCs w:val="0"/>
            <w:smallCaps w:val="0"/>
            <w:noProof/>
            <w:sz w:val="28"/>
            <w:szCs w:val="28"/>
          </w:rPr>
          <w:tab/>
        </w:r>
        <w:r w:rsidR="00D37407" w:rsidRPr="00515B32">
          <w:rPr>
            <w:rStyle w:val="Hyperlink"/>
            <w:b w:val="0"/>
            <w:bCs w:val="0"/>
            <w:smallCaps w:val="0"/>
            <w:noProof/>
            <w:sz w:val="28"/>
            <w:szCs w:val="28"/>
            <w:u w:val="none"/>
          </w:rPr>
          <w:t>Ограничения на технические решения</w:t>
        </w:r>
        <w:r w:rsidR="00D37407" w:rsidRPr="00515B32">
          <w:rPr>
            <w:b w:val="0"/>
            <w:bCs w:val="0"/>
            <w:smallCaps w:val="0"/>
            <w:noProof/>
            <w:webHidden/>
            <w:sz w:val="28"/>
            <w:szCs w:val="28"/>
          </w:rPr>
          <w:tab/>
        </w:r>
        <w:r w:rsidR="00000D94" w:rsidRPr="00515B32">
          <w:rPr>
            <w:b w:val="0"/>
            <w:bCs w:val="0"/>
            <w:smallCaps w:val="0"/>
            <w:noProof/>
            <w:webHidden/>
            <w:sz w:val="28"/>
            <w:szCs w:val="28"/>
          </w:rPr>
          <w:t>11</w:t>
        </w:r>
      </w:hyperlink>
    </w:p>
    <w:p w14:paraId="2B4E4CF0" w14:textId="77C2ECE1" w:rsidR="00D37407" w:rsidRPr="00515B32" w:rsidRDefault="00C16974" w:rsidP="00515B32">
      <w:pPr>
        <w:pStyle w:val="TOC2"/>
        <w:tabs>
          <w:tab w:val="left" w:pos="550"/>
          <w:tab w:val="right" w:leader="dot" w:pos="10195"/>
        </w:tabs>
        <w:spacing w:line="360" w:lineRule="auto"/>
        <w:rPr>
          <w:b w:val="0"/>
          <w:bCs w:val="0"/>
          <w:smallCaps w:val="0"/>
          <w:noProof/>
          <w:sz w:val="28"/>
          <w:szCs w:val="28"/>
        </w:rPr>
      </w:pPr>
      <w:hyperlink w:anchor="_Toc61982104" w:history="1">
        <w:r w:rsidR="00D37407" w:rsidRPr="00515B32">
          <w:rPr>
            <w:rStyle w:val="Hyperlink"/>
            <w:b w:val="0"/>
            <w:bCs w:val="0"/>
            <w:smallCaps w:val="0"/>
            <w:noProof/>
            <w:sz w:val="28"/>
            <w:szCs w:val="28"/>
            <w:u w:val="none"/>
          </w:rPr>
          <w:t>3.2.</w:t>
        </w:r>
        <w:r w:rsidR="00D37407" w:rsidRPr="00515B32">
          <w:rPr>
            <w:b w:val="0"/>
            <w:bCs w:val="0"/>
            <w:smallCaps w:val="0"/>
            <w:noProof/>
            <w:sz w:val="28"/>
            <w:szCs w:val="28"/>
          </w:rPr>
          <w:tab/>
        </w:r>
        <w:r w:rsidR="00D37407" w:rsidRPr="00515B32">
          <w:rPr>
            <w:rStyle w:val="Hyperlink"/>
            <w:b w:val="0"/>
            <w:bCs w:val="0"/>
            <w:smallCaps w:val="0"/>
            <w:noProof/>
            <w:sz w:val="28"/>
            <w:szCs w:val="28"/>
            <w:u w:val="none"/>
          </w:rPr>
          <w:t>Решения по структуре Системы, подсистем, средствам и способам связи для информационного обмена между компонентами системы, подсистем</w:t>
        </w:r>
        <w:r w:rsidR="00D37407" w:rsidRPr="00515B32">
          <w:rPr>
            <w:b w:val="0"/>
            <w:bCs w:val="0"/>
            <w:smallCaps w:val="0"/>
            <w:noProof/>
            <w:webHidden/>
            <w:sz w:val="28"/>
            <w:szCs w:val="28"/>
          </w:rPr>
          <w:tab/>
        </w:r>
        <w:r w:rsidR="00000D94" w:rsidRPr="00515B32">
          <w:rPr>
            <w:b w:val="0"/>
            <w:bCs w:val="0"/>
            <w:smallCaps w:val="0"/>
            <w:noProof/>
            <w:webHidden/>
            <w:sz w:val="28"/>
            <w:szCs w:val="28"/>
          </w:rPr>
          <w:t>11</w:t>
        </w:r>
      </w:hyperlink>
    </w:p>
    <w:p w14:paraId="75EA4C48" w14:textId="2127724E" w:rsidR="00D37407" w:rsidRPr="00515B32" w:rsidRDefault="00C16974" w:rsidP="00515B32">
      <w:pPr>
        <w:pStyle w:val="TOC2"/>
        <w:tabs>
          <w:tab w:val="left" w:pos="715"/>
          <w:tab w:val="right" w:leader="dot" w:pos="10195"/>
        </w:tabs>
        <w:spacing w:line="360" w:lineRule="auto"/>
        <w:rPr>
          <w:b w:val="0"/>
          <w:bCs w:val="0"/>
          <w:smallCaps w:val="0"/>
          <w:noProof/>
          <w:sz w:val="28"/>
          <w:szCs w:val="28"/>
        </w:rPr>
      </w:pPr>
      <w:hyperlink w:anchor="_Toc61982105" w:history="1">
        <w:r w:rsidR="00D37407" w:rsidRPr="00515B32">
          <w:rPr>
            <w:rStyle w:val="Hyperlink"/>
            <w:b w:val="0"/>
            <w:bCs w:val="0"/>
            <w:smallCaps w:val="0"/>
            <w:noProof/>
            <w:sz w:val="28"/>
            <w:szCs w:val="28"/>
            <w:u w:val="none"/>
          </w:rPr>
          <w:t>3.2.1.</w:t>
        </w:r>
        <w:r w:rsidR="00D37407" w:rsidRPr="00515B32">
          <w:rPr>
            <w:b w:val="0"/>
            <w:bCs w:val="0"/>
            <w:smallCaps w:val="0"/>
            <w:noProof/>
            <w:sz w:val="28"/>
            <w:szCs w:val="28"/>
          </w:rPr>
          <w:tab/>
        </w:r>
        <w:r w:rsidR="00D37407" w:rsidRPr="00515B32">
          <w:rPr>
            <w:rStyle w:val="Hyperlink"/>
            <w:b w:val="0"/>
            <w:bCs w:val="0"/>
            <w:smallCaps w:val="0"/>
            <w:noProof/>
            <w:sz w:val="28"/>
            <w:szCs w:val="28"/>
            <w:u w:val="none"/>
          </w:rPr>
          <w:t>Схема компонент</w:t>
        </w:r>
        <w:r w:rsidR="00D37407" w:rsidRPr="00515B32">
          <w:rPr>
            <w:rStyle w:val="Hyperlink"/>
            <w:b w:val="0"/>
            <w:bCs w:val="0"/>
            <w:smallCaps w:val="0"/>
            <w:noProof/>
            <w:sz w:val="28"/>
            <w:szCs w:val="28"/>
            <w:u w:val="none"/>
            <w:lang w:val="en-US"/>
          </w:rPr>
          <w:t>/модулей</w:t>
        </w:r>
        <w:r w:rsidR="00D37407" w:rsidRPr="00515B32">
          <w:rPr>
            <w:rStyle w:val="Hyperlink"/>
            <w:b w:val="0"/>
            <w:bCs w:val="0"/>
            <w:smallCaps w:val="0"/>
            <w:noProof/>
            <w:sz w:val="28"/>
            <w:szCs w:val="28"/>
            <w:u w:val="none"/>
          </w:rPr>
          <w:t xml:space="preserve"> Системы</w:t>
        </w:r>
        <w:r w:rsidR="00D37407" w:rsidRPr="00515B32">
          <w:rPr>
            <w:b w:val="0"/>
            <w:bCs w:val="0"/>
            <w:smallCaps w:val="0"/>
            <w:noProof/>
            <w:webHidden/>
            <w:sz w:val="28"/>
            <w:szCs w:val="28"/>
          </w:rPr>
          <w:tab/>
        </w:r>
        <w:r w:rsidR="00000D94" w:rsidRPr="00515B32">
          <w:rPr>
            <w:b w:val="0"/>
            <w:bCs w:val="0"/>
            <w:smallCaps w:val="0"/>
            <w:noProof/>
            <w:webHidden/>
            <w:sz w:val="28"/>
            <w:szCs w:val="28"/>
          </w:rPr>
          <w:t>11</w:t>
        </w:r>
      </w:hyperlink>
    </w:p>
    <w:p w14:paraId="387D4FBB" w14:textId="279C81E4" w:rsidR="00D37407" w:rsidRPr="00515B32" w:rsidRDefault="00C16974" w:rsidP="00515B32">
      <w:pPr>
        <w:pStyle w:val="TOC2"/>
        <w:tabs>
          <w:tab w:val="left" w:pos="550"/>
          <w:tab w:val="right" w:leader="dot" w:pos="10195"/>
        </w:tabs>
        <w:spacing w:line="360" w:lineRule="auto"/>
        <w:rPr>
          <w:b w:val="0"/>
          <w:bCs w:val="0"/>
          <w:smallCaps w:val="0"/>
          <w:noProof/>
          <w:sz w:val="28"/>
          <w:szCs w:val="28"/>
        </w:rPr>
      </w:pPr>
      <w:hyperlink w:anchor="_Toc61982106" w:history="1">
        <w:r w:rsidR="00D37407" w:rsidRPr="00515B32">
          <w:rPr>
            <w:rStyle w:val="Hyperlink"/>
            <w:b w:val="0"/>
            <w:bCs w:val="0"/>
            <w:smallCaps w:val="0"/>
            <w:noProof/>
            <w:sz w:val="28"/>
            <w:szCs w:val="28"/>
            <w:u w:val="none"/>
          </w:rPr>
          <w:t>3.3.</w:t>
        </w:r>
        <w:r w:rsidR="00D37407" w:rsidRPr="00515B32">
          <w:rPr>
            <w:b w:val="0"/>
            <w:bCs w:val="0"/>
            <w:smallCaps w:val="0"/>
            <w:noProof/>
            <w:sz w:val="28"/>
            <w:szCs w:val="28"/>
          </w:rPr>
          <w:tab/>
        </w:r>
        <w:r w:rsidR="00D37407" w:rsidRPr="00515B32">
          <w:rPr>
            <w:rStyle w:val="Hyperlink"/>
            <w:b w:val="0"/>
            <w:bCs w:val="0"/>
            <w:smallCaps w:val="0"/>
            <w:noProof/>
            <w:sz w:val="28"/>
            <w:szCs w:val="28"/>
            <w:u w:val="none"/>
          </w:rPr>
          <w:t>Решения по взаимосвязям Системы со смежными системами, обеспечению ее совместимости</w:t>
        </w:r>
        <w:r w:rsidR="00D37407" w:rsidRPr="00515B32">
          <w:rPr>
            <w:b w:val="0"/>
            <w:bCs w:val="0"/>
            <w:smallCaps w:val="0"/>
            <w:noProof/>
            <w:webHidden/>
            <w:sz w:val="28"/>
            <w:szCs w:val="28"/>
          </w:rPr>
          <w:tab/>
        </w:r>
        <w:r w:rsidR="00000D94" w:rsidRPr="00515B32">
          <w:rPr>
            <w:b w:val="0"/>
            <w:bCs w:val="0"/>
            <w:smallCaps w:val="0"/>
            <w:noProof/>
            <w:webHidden/>
            <w:sz w:val="28"/>
            <w:szCs w:val="28"/>
          </w:rPr>
          <w:t>11</w:t>
        </w:r>
      </w:hyperlink>
    </w:p>
    <w:p w14:paraId="3A68903A" w14:textId="6D5C06C9" w:rsidR="00D37407" w:rsidRPr="00515B32" w:rsidRDefault="00C16974" w:rsidP="00515B32">
      <w:pPr>
        <w:pStyle w:val="TOC2"/>
        <w:tabs>
          <w:tab w:val="left" w:pos="550"/>
          <w:tab w:val="right" w:leader="dot" w:pos="10195"/>
        </w:tabs>
        <w:spacing w:line="360" w:lineRule="auto"/>
        <w:rPr>
          <w:b w:val="0"/>
          <w:bCs w:val="0"/>
          <w:smallCaps w:val="0"/>
          <w:noProof/>
          <w:sz w:val="28"/>
          <w:szCs w:val="28"/>
        </w:rPr>
      </w:pPr>
      <w:hyperlink w:anchor="_Toc61982107" w:history="1">
        <w:r w:rsidR="00D37407" w:rsidRPr="00515B32">
          <w:rPr>
            <w:rStyle w:val="Hyperlink"/>
            <w:b w:val="0"/>
            <w:bCs w:val="0"/>
            <w:smallCaps w:val="0"/>
            <w:noProof/>
            <w:sz w:val="28"/>
            <w:szCs w:val="28"/>
            <w:u w:val="none"/>
          </w:rPr>
          <w:t>3.4.</w:t>
        </w:r>
        <w:r w:rsidR="00D37407" w:rsidRPr="00515B32">
          <w:rPr>
            <w:b w:val="0"/>
            <w:bCs w:val="0"/>
            <w:smallCaps w:val="0"/>
            <w:noProof/>
            <w:sz w:val="28"/>
            <w:szCs w:val="28"/>
          </w:rPr>
          <w:tab/>
        </w:r>
        <w:r w:rsidR="00D37407" w:rsidRPr="00515B32">
          <w:rPr>
            <w:rStyle w:val="Hyperlink"/>
            <w:b w:val="0"/>
            <w:bCs w:val="0"/>
            <w:smallCaps w:val="0"/>
            <w:noProof/>
            <w:sz w:val="28"/>
            <w:szCs w:val="28"/>
            <w:u w:val="none"/>
          </w:rPr>
          <w:t>Решения по режимам функционирования, диагностированию работы системы</w:t>
        </w:r>
        <w:r w:rsidR="00D37407" w:rsidRPr="00515B32">
          <w:rPr>
            <w:b w:val="0"/>
            <w:bCs w:val="0"/>
            <w:smallCaps w:val="0"/>
            <w:noProof/>
            <w:webHidden/>
            <w:sz w:val="28"/>
            <w:szCs w:val="28"/>
          </w:rPr>
          <w:tab/>
        </w:r>
        <w:r w:rsidR="00000D94" w:rsidRPr="00515B32">
          <w:rPr>
            <w:b w:val="0"/>
            <w:bCs w:val="0"/>
            <w:smallCaps w:val="0"/>
            <w:noProof/>
            <w:webHidden/>
            <w:sz w:val="28"/>
            <w:szCs w:val="28"/>
          </w:rPr>
          <w:t>12</w:t>
        </w:r>
      </w:hyperlink>
    </w:p>
    <w:p w14:paraId="5871CBFF" w14:textId="66B2E8AD" w:rsidR="00D37407" w:rsidRPr="00515B32" w:rsidRDefault="00C16974" w:rsidP="00515B32">
      <w:pPr>
        <w:pStyle w:val="TOC2"/>
        <w:tabs>
          <w:tab w:val="left" w:pos="550"/>
          <w:tab w:val="right" w:leader="dot" w:pos="10195"/>
        </w:tabs>
        <w:spacing w:line="360" w:lineRule="auto"/>
        <w:rPr>
          <w:b w:val="0"/>
          <w:bCs w:val="0"/>
          <w:smallCaps w:val="0"/>
          <w:noProof/>
          <w:sz w:val="28"/>
          <w:szCs w:val="28"/>
        </w:rPr>
      </w:pPr>
      <w:hyperlink w:anchor="_Toc61982108" w:history="1">
        <w:r w:rsidR="00D37407" w:rsidRPr="00515B32">
          <w:rPr>
            <w:rStyle w:val="Hyperlink"/>
            <w:b w:val="0"/>
            <w:bCs w:val="0"/>
            <w:smallCaps w:val="0"/>
            <w:noProof/>
            <w:sz w:val="28"/>
            <w:szCs w:val="28"/>
            <w:u w:val="none"/>
          </w:rPr>
          <w:t>3.5.</w:t>
        </w:r>
        <w:r w:rsidR="00D37407" w:rsidRPr="00515B32">
          <w:rPr>
            <w:b w:val="0"/>
            <w:bCs w:val="0"/>
            <w:smallCaps w:val="0"/>
            <w:noProof/>
            <w:sz w:val="28"/>
            <w:szCs w:val="28"/>
          </w:rPr>
          <w:tab/>
        </w:r>
        <w:r w:rsidR="00D37407" w:rsidRPr="00515B32">
          <w:rPr>
            <w:rStyle w:val="Hyperlink"/>
            <w:b w:val="0"/>
            <w:bCs w:val="0"/>
            <w:smallCaps w:val="0"/>
            <w:noProof/>
            <w:sz w:val="28"/>
            <w:szCs w:val="28"/>
            <w:u w:val="none"/>
          </w:rPr>
          <w:t>Решения по численности, квалификации и функциям персонала АС, режимам его работы, порядку взаимодействия</w:t>
        </w:r>
        <w:r w:rsidR="00D37407" w:rsidRPr="00515B32">
          <w:rPr>
            <w:b w:val="0"/>
            <w:bCs w:val="0"/>
            <w:smallCaps w:val="0"/>
            <w:noProof/>
            <w:webHidden/>
            <w:sz w:val="28"/>
            <w:szCs w:val="28"/>
          </w:rPr>
          <w:tab/>
        </w:r>
        <w:r w:rsidR="00000D94" w:rsidRPr="00515B32">
          <w:rPr>
            <w:b w:val="0"/>
            <w:bCs w:val="0"/>
            <w:smallCaps w:val="0"/>
            <w:noProof/>
            <w:webHidden/>
            <w:sz w:val="28"/>
            <w:szCs w:val="28"/>
          </w:rPr>
          <w:t>12</w:t>
        </w:r>
      </w:hyperlink>
    </w:p>
    <w:p w14:paraId="20ABE80E" w14:textId="7D2A2222" w:rsidR="00D37407" w:rsidRPr="00515B32" w:rsidRDefault="00C16974" w:rsidP="00515B32">
      <w:pPr>
        <w:pStyle w:val="TOC2"/>
        <w:tabs>
          <w:tab w:val="left" w:pos="550"/>
          <w:tab w:val="right" w:leader="dot" w:pos="10195"/>
        </w:tabs>
        <w:spacing w:line="360" w:lineRule="auto"/>
        <w:rPr>
          <w:b w:val="0"/>
          <w:bCs w:val="0"/>
          <w:smallCaps w:val="0"/>
          <w:noProof/>
          <w:sz w:val="28"/>
          <w:szCs w:val="28"/>
        </w:rPr>
      </w:pPr>
      <w:hyperlink w:anchor="_Toc61982109" w:history="1">
        <w:r w:rsidR="00D37407" w:rsidRPr="00515B32">
          <w:rPr>
            <w:rStyle w:val="Hyperlink"/>
            <w:b w:val="0"/>
            <w:bCs w:val="0"/>
            <w:smallCaps w:val="0"/>
            <w:noProof/>
            <w:sz w:val="28"/>
            <w:szCs w:val="28"/>
            <w:u w:val="none"/>
          </w:rPr>
          <w:t>3.6.</w:t>
        </w:r>
        <w:r w:rsidR="00D37407" w:rsidRPr="00515B32">
          <w:rPr>
            <w:b w:val="0"/>
            <w:bCs w:val="0"/>
            <w:smallCaps w:val="0"/>
            <w:noProof/>
            <w:sz w:val="28"/>
            <w:szCs w:val="28"/>
          </w:rPr>
          <w:tab/>
        </w:r>
        <w:r w:rsidR="00D37407" w:rsidRPr="00515B32">
          <w:rPr>
            <w:rStyle w:val="Hyperlink"/>
            <w:b w:val="0"/>
            <w:bCs w:val="0"/>
            <w:smallCaps w:val="0"/>
            <w:noProof/>
            <w:sz w:val="28"/>
            <w:szCs w:val="28"/>
            <w:u w:val="none"/>
          </w:rPr>
          <w:t>Сведения об обеспечении заданных в техническом задании (ТЗ) потребительских характеристик системы (подсистем), определяющих ее качество</w:t>
        </w:r>
        <w:r w:rsidR="00D37407" w:rsidRPr="00515B32">
          <w:rPr>
            <w:b w:val="0"/>
            <w:bCs w:val="0"/>
            <w:smallCaps w:val="0"/>
            <w:noProof/>
            <w:webHidden/>
            <w:sz w:val="28"/>
            <w:szCs w:val="28"/>
          </w:rPr>
          <w:tab/>
        </w:r>
        <w:r w:rsidR="00000D94" w:rsidRPr="00515B32">
          <w:rPr>
            <w:b w:val="0"/>
            <w:bCs w:val="0"/>
            <w:smallCaps w:val="0"/>
            <w:noProof/>
            <w:webHidden/>
            <w:sz w:val="28"/>
            <w:szCs w:val="28"/>
          </w:rPr>
          <w:t>13</w:t>
        </w:r>
      </w:hyperlink>
    </w:p>
    <w:p w14:paraId="7DF22292" w14:textId="32DC2010" w:rsidR="00D37407" w:rsidRPr="00515B32" w:rsidRDefault="00C16974" w:rsidP="00515B32">
      <w:pPr>
        <w:pStyle w:val="TOC2"/>
        <w:tabs>
          <w:tab w:val="left" w:pos="550"/>
          <w:tab w:val="right" w:leader="dot" w:pos="10195"/>
        </w:tabs>
        <w:spacing w:line="360" w:lineRule="auto"/>
        <w:rPr>
          <w:b w:val="0"/>
          <w:bCs w:val="0"/>
          <w:smallCaps w:val="0"/>
          <w:noProof/>
          <w:sz w:val="28"/>
          <w:szCs w:val="28"/>
        </w:rPr>
      </w:pPr>
      <w:hyperlink w:anchor="_Toc61982110" w:history="1">
        <w:r w:rsidR="00D37407" w:rsidRPr="00515B32">
          <w:rPr>
            <w:rStyle w:val="Hyperlink"/>
            <w:b w:val="0"/>
            <w:bCs w:val="0"/>
            <w:smallCaps w:val="0"/>
            <w:noProof/>
            <w:sz w:val="28"/>
            <w:szCs w:val="28"/>
            <w:u w:val="none"/>
          </w:rPr>
          <w:t>3.7.</w:t>
        </w:r>
        <w:r w:rsidR="00D37407" w:rsidRPr="00515B32">
          <w:rPr>
            <w:b w:val="0"/>
            <w:bCs w:val="0"/>
            <w:smallCaps w:val="0"/>
            <w:noProof/>
            <w:sz w:val="28"/>
            <w:szCs w:val="28"/>
          </w:rPr>
          <w:tab/>
        </w:r>
        <w:r w:rsidR="00D37407" w:rsidRPr="00515B32">
          <w:rPr>
            <w:rStyle w:val="Hyperlink"/>
            <w:b w:val="0"/>
            <w:bCs w:val="0"/>
            <w:smallCaps w:val="0"/>
            <w:noProof/>
            <w:sz w:val="28"/>
            <w:szCs w:val="28"/>
            <w:u w:val="none"/>
          </w:rPr>
          <w:t>Состав функций, реализуемых системой (подсистемой)</w:t>
        </w:r>
        <w:r w:rsidR="00D37407" w:rsidRPr="00515B32">
          <w:rPr>
            <w:b w:val="0"/>
            <w:bCs w:val="0"/>
            <w:smallCaps w:val="0"/>
            <w:noProof/>
            <w:webHidden/>
            <w:sz w:val="28"/>
            <w:szCs w:val="28"/>
          </w:rPr>
          <w:tab/>
        </w:r>
        <w:r w:rsidR="00000D94" w:rsidRPr="00515B32">
          <w:rPr>
            <w:b w:val="0"/>
            <w:bCs w:val="0"/>
            <w:smallCaps w:val="0"/>
            <w:noProof/>
            <w:webHidden/>
            <w:sz w:val="28"/>
            <w:szCs w:val="28"/>
          </w:rPr>
          <w:t>15</w:t>
        </w:r>
      </w:hyperlink>
    </w:p>
    <w:p w14:paraId="4D2531CD" w14:textId="1E86DF74" w:rsidR="00D37407" w:rsidRPr="00515B32" w:rsidRDefault="00C16974" w:rsidP="00515B32">
      <w:pPr>
        <w:pStyle w:val="TOC2"/>
        <w:tabs>
          <w:tab w:val="left" w:pos="550"/>
          <w:tab w:val="right" w:leader="dot" w:pos="10195"/>
        </w:tabs>
        <w:spacing w:line="360" w:lineRule="auto"/>
        <w:rPr>
          <w:b w:val="0"/>
          <w:bCs w:val="0"/>
          <w:smallCaps w:val="0"/>
          <w:noProof/>
          <w:sz w:val="28"/>
          <w:szCs w:val="28"/>
        </w:rPr>
      </w:pPr>
      <w:hyperlink w:anchor="_Toc61982111" w:history="1">
        <w:r w:rsidR="00D37407" w:rsidRPr="00515B32">
          <w:rPr>
            <w:rStyle w:val="Hyperlink"/>
            <w:b w:val="0"/>
            <w:bCs w:val="0"/>
            <w:smallCaps w:val="0"/>
            <w:noProof/>
            <w:sz w:val="28"/>
            <w:szCs w:val="28"/>
            <w:u w:val="none"/>
          </w:rPr>
          <w:t>3.8.</w:t>
        </w:r>
        <w:r w:rsidR="00D37407" w:rsidRPr="00515B32">
          <w:rPr>
            <w:b w:val="0"/>
            <w:bCs w:val="0"/>
            <w:smallCaps w:val="0"/>
            <w:noProof/>
            <w:sz w:val="28"/>
            <w:szCs w:val="28"/>
          </w:rPr>
          <w:tab/>
        </w:r>
        <w:r w:rsidR="00D37407" w:rsidRPr="00515B32">
          <w:rPr>
            <w:rStyle w:val="Hyperlink"/>
            <w:b w:val="0"/>
            <w:bCs w:val="0"/>
            <w:smallCaps w:val="0"/>
            <w:noProof/>
            <w:sz w:val="28"/>
            <w:szCs w:val="28"/>
            <w:u w:val="none"/>
          </w:rPr>
          <w:t>Решения по комплексу технических средств, его размещению на объекте</w:t>
        </w:r>
        <w:r w:rsidR="00D37407" w:rsidRPr="00515B32">
          <w:rPr>
            <w:b w:val="0"/>
            <w:bCs w:val="0"/>
            <w:smallCaps w:val="0"/>
            <w:noProof/>
            <w:webHidden/>
            <w:sz w:val="28"/>
            <w:szCs w:val="28"/>
          </w:rPr>
          <w:tab/>
        </w:r>
        <w:r w:rsidR="00000D94" w:rsidRPr="00515B32">
          <w:rPr>
            <w:b w:val="0"/>
            <w:bCs w:val="0"/>
            <w:smallCaps w:val="0"/>
            <w:noProof/>
            <w:webHidden/>
            <w:sz w:val="28"/>
            <w:szCs w:val="28"/>
          </w:rPr>
          <w:t>17</w:t>
        </w:r>
      </w:hyperlink>
    </w:p>
    <w:p w14:paraId="26F45B91" w14:textId="3270258A" w:rsidR="00D37407" w:rsidRPr="00515B32" w:rsidRDefault="00C16974" w:rsidP="00515B32">
      <w:pPr>
        <w:pStyle w:val="TOC2"/>
        <w:tabs>
          <w:tab w:val="left" w:pos="550"/>
          <w:tab w:val="right" w:leader="dot" w:pos="10195"/>
        </w:tabs>
        <w:spacing w:line="360" w:lineRule="auto"/>
        <w:rPr>
          <w:b w:val="0"/>
          <w:bCs w:val="0"/>
          <w:smallCaps w:val="0"/>
          <w:noProof/>
          <w:sz w:val="28"/>
          <w:szCs w:val="28"/>
        </w:rPr>
      </w:pPr>
      <w:hyperlink w:anchor="_Toc61982112" w:history="1">
        <w:r w:rsidR="00D37407" w:rsidRPr="00515B32">
          <w:rPr>
            <w:rStyle w:val="Hyperlink"/>
            <w:b w:val="0"/>
            <w:bCs w:val="0"/>
            <w:smallCaps w:val="0"/>
            <w:noProof/>
            <w:sz w:val="28"/>
            <w:szCs w:val="28"/>
            <w:u w:val="none"/>
          </w:rPr>
          <w:t>3.9.</w:t>
        </w:r>
        <w:r w:rsidR="00D37407" w:rsidRPr="00515B32">
          <w:rPr>
            <w:b w:val="0"/>
            <w:bCs w:val="0"/>
            <w:smallCaps w:val="0"/>
            <w:noProof/>
            <w:sz w:val="28"/>
            <w:szCs w:val="28"/>
          </w:rPr>
          <w:tab/>
        </w:r>
        <w:r w:rsidR="00D37407" w:rsidRPr="00515B32">
          <w:rPr>
            <w:rStyle w:val="Hyperlink"/>
            <w:b w:val="0"/>
            <w:bCs w:val="0"/>
            <w:smallCaps w:val="0"/>
            <w:noProof/>
            <w:sz w:val="28"/>
            <w:szCs w:val="28"/>
            <w:u w:val="none"/>
          </w:rPr>
          <w:t>Решения по составу информации, объему, способам ее организации, видам машинных носителей, входным и выходным документам и сообщениям, последовательности обработки информации и другим компонентам</w:t>
        </w:r>
        <w:r w:rsidR="00D37407" w:rsidRPr="00515B32">
          <w:rPr>
            <w:b w:val="0"/>
            <w:bCs w:val="0"/>
            <w:smallCaps w:val="0"/>
            <w:noProof/>
            <w:webHidden/>
            <w:sz w:val="28"/>
            <w:szCs w:val="28"/>
          </w:rPr>
          <w:tab/>
        </w:r>
        <w:r w:rsidR="00000D94" w:rsidRPr="00515B32">
          <w:rPr>
            <w:b w:val="0"/>
            <w:bCs w:val="0"/>
            <w:smallCaps w:val="0"/>
            <w:noProof/>
            <w:webHidden/>
            <w:sz w:val="28"/>
            <w:szCs w:val="28"/>
          </w:rPr>
          <w:t>17</w:t>
        </w:r>
      </w:hyperlink>
    </w:p>
    <w:p w14:paraId="07699834" w14:textId="66B8EC98" w:rsidR="00D37407" w:rsidRPr="00515B32" w:rsidRDefault="00C16974" w:rsidP="00515B32">
      <w:pPr>
        <w:pStyle w:val="TOC2"/>
        <w:tabs>
          <w:tab w:val="left" w:pos="660"/>
          <w:tab w:val="right" w:leader="dot" w:pos="10195"/>
        </w:tabs>
        <w:spacing w:line="360" w:lineRule="auto"/>
        <w:rPr>
          <w:b w:val="0"/>
          <w:bCs w:val="0"/>
          <w:smallCaps w:val="0"/>
          <w:noProof/>
          <w:sz w:val="28"/>
          <w:szCs w:val="28"/>
        </w:rPr>
      </w:pPr>
      <w:hyperlink w:anchor="_Toc61982113" w:history="1">
        <w:r w:rsidR="00D37407" w:rsidRPr="00515B32">
          <w:rPr>
            <w:rStyle w:val="Hyperlink"/>
            <w:b w:val="0"/>
            <w:bCs w:val="0"/>
            <w:smallCaps w:val="0"/>
            <w:noProof/>
            <w:sz w:val="28"/>
            <w:szCs w:val="28"/>
            <w:u w:val="none"/>
          </w:rPr>
          <w:t>3.10.</w:t>
        </w:r>
        <w:r w:rsidR="00D37407" w:rsidRPr="00515B32">
          <w:rPr>
            <w:b w:val="0"/>
            <w:bCs w:val="0"/>
            <w:smallCaps w:val="0"/>
            <w:noProof/>
            <w:sz w:val="28"/>
            <w:szCs w:val="28"/>
          </w:rPr>
          <w:tab/>
        </w:r>
        <w:r w:rsidR="00D37407" w:rsidRPr="00515B32">
          <w:rPr>
            <w:rStyle w:val="Hyperlink"/>
            <w:b w:val="0"/>
            <w:bCs w:val="0"/>
            <w:smallCaps w:val="0"/>
            <w:noProof/>
            <w:sz w:val="28"/>
            <w:szCs w:val="28"/>
            <w:u w:val="none"/>
          </w:rPr>
          <w:t>Решения по составу программных средств, языкам программирования, алгоритмам процедур и операций и методам их реализации</w:t>
        </w:r>
        <w:r w:rsidR="00D37407" w:rsidRPr="00515B32">
          <w:rPr>
            <w:b w:val="0"/>
            <w:bCs w:val="0"/>
            <w:smallCaps w:val="0"/>
            <w:noProof/>
            <w:webHidden/>
            <w:sz w:val="28"/>
            <w:szCs w:val="28"/>
          </w:rPr>
          <w:tab/>
        </w:r>
        <w:r w:rsidR="00000D94" w:rsidRPr="00515B32">
          <w:rPr>
            <w:b w:val="0"/>
            <w:bCs w:val="0"/>
            <w:smallCaps w:val="0"/>
            <w:noProof/>
            <w:webHidden/>
            <w:sz w:val="28"/>
            <w:szCs w:val="28"/>
          </w:rPr>
          <w:t>17</w:t>
        </w:r>
      </w:hyperlink>
    </w:p>
    <w:p w14:paraId="7900C426" w14:textId="64EAC7CB" w:rsidR="00D37407" w:rsidRPr="00515B32" w:rsidRDefault="00C16974" w:rsidP="00515B32">
      <w:pPr>
        <w:pStyle w:val="TOC2"/>
        <w:tabs>
          <w:tab w:val="left" w:pos="660"/>
          <w:tab w:val="right" w:leader="dot" w:pos="10195"/>
        </w:tabs>
        <w:spacing w:line="360" w:lineRule="auto"/>
        <w:rPr>
          <w:b w:val="0"/>
          <w:bCs w:val="0"/>
          <w:smallCaps w:val="0"/>
          <w:noProof/>
          <w:sz w:val="28"/>
          <w:szCs w:val="28"/>
        </w:rPr>
      </w:pPr>
      <w:hyperlink w:anchor="_Toc61982114" w:history="1">
        <w:r w:rsidR="00D37407" w:rsidRPr="00515B32">
          <w:rPr>
            <w:rStyle w:val="Hyperlink"/>
            <w:b w:val="0"/>
            <w:bCs w:val="0"/>
            <w:smallCaps w:val="0"/>
            <w:noProof/>
            <w:sz w:val="28"/>
            <w:szCs w:val="28"/>
            <w:u w:val="none"/>
          </w:rPr>
          <w:t>3.11.</w:t>
        </w:r>
        <w:r w:rsidR="00D37407" w:rsidRPr="00515B32">
          <w:rPr>
            <w:b w:val="0"/>
            <w:bCs w:val="0"/>
            <w:smallCaps w:val="0"/>
            <w:noProof/>
            <w:sz w:val="28"/>
            <w:szCs w:val="28"/>
          </w:rPr>
          <w:tab/>
        </w:r>
        <w:r w:rsidR="00D37407" w:rsidRPr="00515B32">
          <w:rPr>
            <w:rStyle w:val="Hyperlink"/>
            <w:b w:val="0"/>
            <w:bCs w:val="0"/>
            <w:smallCaps w:val="0"/>
            <w:noProof/>
            <w:sz w:val="28"/>
            <w:szCs w:val="28"/>
            <w:u w:val="none"/>
          </w:rPr>
          <w:t>Решения по обеспечению информационной безопасности</w:t>
        </w:r>
        <w:r w:rsidR="00D37407" w:rsidRPr="00515B32">
          <w:rPr>
            <w:b w:val="0"/>
            <w:bCs w:val="0"/>
            <w:smallCaps w:val="0"/>
            <w:noProof/>
            <w:webHidden/>
            <w:sz w:val="28"/>
            <w:szCs w:val="28"/>
          </w:rPr>
          <w:tab/>
        </w:r>
        <w:r w:rsidR="00000D94" w:rsidRPr="00515B32">
          <w:rPr>
            <w:b w:val="0"/>
            <w:bCs w:val="0"/>
            <w:smallCaps w:val="0"/>
            <w:noProof/>
            <w:webHidden/>
            <w:sz w:val="28"/>
            <w:szCs w:val="28"/>
          </w:rPr>
          <w:t>18</w:t>
        </w:r>
      </w:hyperlink>
    </w:p>
    <w:p w14:paraId="2D71EE07" w14:textId="6258073D" w:rsidR="00D37407" w:rsidRPr="00515B32" w:rsidRDefault="00C16974" w:rsidP="00515B32">
      <w:pPr>
        <w:pStyle w:val="TOC2"/>
        <w:tabs>
          <w:tab w:val="left" w:pos="825"/>
          <w:tab w:val="right" w:leader="dot" w:pos="10195"/>
        </w:tabs>
        <w:spacing w:line="360" w:lineRule="auto"/>
        <w:rPr>
          <w:b w:val="0"/>
          <w:bCs w:val="0"/>
          <w:smallCaps w:val="0"/>
          <w:noProof/>
          <w:sz w:val="28"/>
          <w:szCs w:val="28"/>
        </w:rPr>
      </w:pPr>
      <w:hyperlink w:anchor="_Toc61982115" w:history="1">
        <w:r w:rsidR="00D37407" w:rsidRPr="00515B32">
          <w:rPr>
            <w:rStyle w:val="Hyperlink"/>
            <w:b w:val="0"/>
            <w:bCs w:val="0"/>
            <w:smallCaps w:val="0"/>
            <w:noProof/>
            <w:sz w:val="28"/>
            <w:szCs w:val="28"/>
            <w:u w:val="none"/>
          </w:rPr>
          <w:t>3.11.1.</w:t>
        </w:r>
        <w:r w:rsidR="00D37407" w:rsidRPr="00515B32">
          <w:rPr>
            <w:b w:val="0"/>
            <w:bCs w:val="0"/>
            <w:smallCaps w:val="0"/>
            <w:noProof/>
            <w:sz w:val="28"/>
            <w:szCs w:val="28"/>
          </w:rPr>
          <w:tab/>
        </w:r>
        <w:r w:rsidR="00D37407" w:rsidRPr="00515B32">
          <w:rPr>
            <w:rStyle w:val="Hyperlink"/>
            <w:b w:val="0"/>
            <w:bCs w:val="0"/>
            <w:smallCaps w:val="0"/>
            <w:noProof/>
            <w:sz w:val="28"/>
            <w:szCs w:val="28"/>
            <w:u w:val="none"/>
          </w:rPr>
          <w:t>Угрозы информационной безопасности и точки возникновения угроз</w:t>
        </w:r>
        <w:r w:rsidR="00D37407" w:rsidRPr="00515B32">
          <w:rPr>
            <w:b w:val="0"/>
            <w:bCs w:val="0"/>
            <w:smallCaps w:val="0"/>
            <w:noProof/>
            <w:webHidden/>
            <w:sz w:val="28"/>
            <w:szCs w:val="28"/>
          </w:rPr>
          <w:tab/>
        </w:r>
        <w:r w:rsidR="00000D94" w:rsidRPr="00515B32">
          <w:rPr>
            <w:b w:val="0"/>
            <w:bCs w:val="0"/>
            <w:smallCaps w:val="0"/>
            <w:noProof/>
            <w:webHidden/>
            <w:sz w:val="28"/>
            <w:szCs w:val="28"/>
          </w:rPr>
          <w:t>18</w:t>
        </w:r>
      </w:hyperlink>
    </w:p>
    <w:p w14:paraId="06C53EB7" w14:textId="2E07A4B0" w:rsidR="00D37407" w:rsidRPr="00515B32" w:rsidRDefault="00C16974" w:rsidP="00515B32">
      <w:pPr>
        <w:pStyle w:val="TOC1"/>
        <w:tabs>
          <w:tab w:val="left" w:pos="385"/>
          <w:tab w:val="right" w:leader="dot" w:pos="10195"/>
        </w:tabs>
        <w:spacing w:line="360" w:lineRule="auto"/>
        <w:rPr>
          <w:b w:val="0"/>
          <w:bCs w:val="0"/>
          <w:caps w:val="0"/>
          <w:noProof/>
          <w:sz w:val="28"/>
          <w:szCs w:val="28"/>
          <w:u w:val="none"/>
        </w:rPr>
      </w:pPr>
      <w:hyperlink w:anchor="_Toc61982116" w:history="1">
        <w:r w:rsidR="00D37407" w:rsidRPr="00515B32">
          <w:rPr>
            <w:rStyle w:val="Hyperlink"/>
            <w:b w:val="0"/>
            <w:bCs w:val="0"/>
            <w:caps w:val="0"/>
            <w:noProof/>
            <w:sz w:val="28"/>
            <w:szCs w:val="28"/>
            <w:u w:val="none"/>
          </w:rPr>
          <w:t>4.</w:t>
        </w:r>
        <w:r w:rsidR="00D37407" w:rsidRPr="00515B32">
          <w:rPr>
            <w:b w:val="0"/>
            <w:bCs w:val="0"/>
            <w:caps w:val="0"/>
            <w:noProof/>
            <w:sz w:val="28"/>
            <w:szCs w:val="28"/>
            <w:u w:val="none"/>
          </w:rPr>
          <w:tab/>
        </w:r>
        <w:r w:rsidR="00D37407" w:rsidRPr="00515B32">
          <w:rPr>
            <w:rStyle w:val="Hyperlink"/>
            <w:b w:val="0"/>
            <w:bCs w:val="0"/>
            <w:caps w:val="0"/>
            <w:noProof/>
            <w:sz w:val="28"/>
            <w:szCs w:val="28"/>
            <w:u w:val="none"/>
          </w:rPr>
          <w:t>М</w:t>
        </w:r>
        <w:r w:rsidR="00515B32" w:rsidRPr="00515B32">
          <w:rPr>
            <w:rStyle w:val="Hyperlink"/>
            <w:b w:val="0"/>
            <w:bCs w:val="0"/>
            <w:caps w:val="0"/>
            <w:noProof/>
            <w:sz w:val="28"/>
            <w:szCs w:val="28"/>
            <w:u w:val="none"/>
          </w:rPr>
          <w:t>ер</w:t>
        </w:r>
        <w:r w:rsidR="00D37407" w:rsidRPr="00515B32">
          <w:rPr>
            <w:rStyle w:val="Hyperlink"/>
            <w:b w:val="0"/>
            <w:bCs w:val="0"/>
            <w:caps w:val="0"/>
            <w:noProof/>
            <w:sz w:val="28"/>
            <w:szCs w:val="28"/>
            <w:u w:val="none"/>
          </w:rPr>
          <w:t>оприятия по подготовке объекта автоматизации к вводу системы в действие</w:t>
        </w:r>
        <w:r w:rsidR="00515B32" w:rsidRPr="00515B32">
          <w:rPr>
            <w:b w:val="0"/>
            <w:bCs w:val="0"/>
            <w:caps w:val="0"/>
            <w:noProof/>
            <w:webHidden/>
            <w:sz w:val="28"/>
            <w:szCs w:val="28"/>
            <w:u w:val="none"/>
          </w:rPr>
          <w:t xml:space="preserve">…………………………………………………………………………………  </w:t>
        </w:r>
        <w:r w:rsidR="00000D94" w:rsidRPr="00515B32">
          <w:rPr>
            <w:b w:val="0"/>
            <w:bCs w:val="0"/>
            <w:caps w:val="0"/>
            <w:noProof/>
            <w:webHidden/>
            <w:sz w:val="28"/>
            <w:szCs w:val="28"/>
            <w:u w:val="none"/>
          </w:rPr>
          <w:t>18</w:t>
        </w:r>
      </w:hyperlink>
    </w:p>
    <w:p w14:paraId="5803A07C" w14:textId="34C62650" w:rsidR="00D37407" w:rsidRPr="00515B32" w:rsidRDefault="00C16974" w:rsidP="00515B32">
      <w:pPr>
        <w:pStyle w:val="TOC2"/>
        <w:tabs>
          <w:tab w:val="left" w:pos="550"/>
          <w:tab w:val="right" w:leader="dot" w:pos="10195"/>
        </w:tabs>
        <w:spacing w:line="360" w:lineRule="auto"/>
        <w:rPr>
          <w:b w:val="0"/>
          <w:bCs w:val="0"/>
          <w:smallCaps w:val="0"/>
          <w:noProof/>
          <w:sz w:val="28"/>
          <w:szCs w:val="28"/>
        </w:rPr>
      </w:pPr>
      <w:hyperlink w:anchor="_Toc61982117" w:history="1">
        <w:r w:rsidR="00D37407" w:rsidRPr="00515B32">
          <w:rPr>
            <w:rStyle w:val="Hyperlink"/>
            <w:b w:val="0"/>
            <w:bCs w:val="0"/>
            <w:smallCaps w:val="0"/>
            <w:noProof/>
            <w:sz w:val="28"/>
            <w:szCs w:val="28"/>
            <w:u w:val="none"/>
          </w:rPr>
          <w:t>4.1.</w:t>
        </w:r>
        <w:r w:rsidR="00D37407" w:rsidRPr="00515B32">
          <w:rPr>
            <w:b w:val="0"/>
            <w:bCs w:val="0"/>
            <w:smallCaps w:val="0"/>
            <w:noProof/>
            <w:sz w:val="28"/>
            <w:szCs w:val="28"/>
          </w:rPr>
          <w:tab/>
        </w:r>
        <w:r w:rsidR="00D37407" w:rsidRPr="00515B32">
          <w:rPr>
            <w:rStyle w:val="Hyperlink"/>
            <w:b w:val="0"/>
            <w:bCs w:val="0"/>
            <w:smallCaps w:val="0"/>
            <w:noProof/>
            <w:sz w:val="28"/>
            <w:szCs w:val="28"/>
            <w:u w:val="none"/>
          </w:rPr>
          <w:t>Мероприятия по приведению информации к виду, пригодному для обработки на ЭВМ</w:t>
        </w:r>
        <w:r w:rsidR="00D37407" w:rsidRPr="00515B32">
          <w:rPr>
            <w:b w:val="0"/>
            <w:bCs w:val="0"/>
            <w:smallCaps w:val="0"/>
            <w:noProof/>
            <w:webHidden/>
            <w:sz w:val="28"/>
            <w:szCs w:val="28"/>
          </w:rPr>
          <w:tab/>
        </w:r>
        <w:r w:rsidR="00000D94" w:rsidRPr="00515B32">
          <w:rPr>
            <w:b w:val="0"/>
            <w:bCs w:val="0"/>
            <w:smallCaps w:val="0"/>
            <w:noProof/>
            <w:webHidden/>
            <w:sz w:val="28"/>
            <w:szCs w:val="28"/>
          </w:rPr>
          <w:t>18</w:t>
        </w:r>
      </w:hyperlink>
    </w:p>
    <w:p w14:paraId="1E30A31E" w14:textId="3149755D" w:rsidR="00D37407" w:rsidRPr="00515B32" w:rsidRDefault="00C16974" w:rsidP="00515B32">
      <w:pPr>
        <w:pStyle w:val="TOC2"/>
        <w:tabs>
          <w:tab w:val="left" w:pos="550"/>
          <w:tab w:val="right" w:leader="dot" w:pos="10195"/>
        </w:tabs>
        <w:spacing w:line="360" w:lineRule="auto"/>
        <w:rPr>
          <w:b w:val="0"/>
          <w:bCs w:val="0"/>
          <w:smallCaps w:val="0"/>
          <w:noProof/>
          <w:sz w:val="28"/>
          <w:szCs w:val="28"/>
        </w:rPr>
      </w:pPr>
      <w:hyperlink w:anchor="_Toc61982118" w:history="1">
        <w:r w:rsidR="00D37407" w:rsidRPr="00515B32">
          <w:rPr>
            <w:rStyle w:val="Hyperlink"/>
            <w:b w:val="0"/>
            <w:bCs w:val="0"/>
            <w:smallCaps w:val="0"/>
            <w:noProof/>
            <w:sz w:val="28"/>
            <w:szCs w:val="28"/>
            <w:u w:val="none"/>
          </w:rPr>
          <w:t>4.2.</w:t>
        </w:r>
        <w:r w:rsidR="00D37407" w:rsidRPr="00515B32">
          <w:rPr>
            <w:b w:val="0"/>
            <w:bCs w:val="0"/>
            <w:smallCaps w:val="0"/>
            <w:noProof/>
            <w:sz w:val="28"/>
            <w:szCs w:val="28"/>
          </w:rPr>
          <w:tab/>
        </w:r>
        <w:r w:rsidR="00D37407" w:rsidRPr="00515B32">
          <w:rPr>
            <w:rStyle w:val="Hyperlink"/>
            <w:b w:val="0"/>
            <w:bCs w:val="0"/>
            <w:smallCaps w:val="0"/>
            <w:noProof/>
            <w:sz w:val="28"/>
            <w:szCs w:val="28"/>
            <w:u w:val="none"/>
          </w:rPr>
          <w:t>Мероприятия по обучению и проверке квалификации персонала</w:t>
        </w:r>
        <w:r w:rsidR="00D37407" w:rsidRPr="00515B32">
          <w:rPr>
            <w:b w:val="0"/>
            <w:bCs w:val="0"/>
            <w:smallCaps w:val="0"/>
            <w:noProof/>
            <w:webHidden/>
            <w:sz w:val="28"/>
            <w:szCs w:val="28"/>
          </w:rPr>
          <w:tab/>
        </w:r>
        <w:r w:rsidR="00000D94" w:rsidRPr="00515B32">
          <w:rPr>
            <w:b w:val="0"/>
            <w:bCs w:val="0"/>
            <w:smallCaps w:val="0"/>
            <w:noProof/>
            <w:webHidden/>
            <w:sz w:val="28"/>
            <w:szCs w:val="28"/>
          </w:rPr>
          <w:t>18</w:t>
        </w:r>
      </w:hyperlink>
    </w:p>
    <w:p w14:paraId="4AEE8938" w14:textId="43E82C13" w:rsidR="00D37407" w:rsidRPr="00515B32" w:rsidRDefault="00C16974" w:rsidP="00515B32">
      <w:pPr>
        <w:pStyle w:val="TOC2"/>
        <w:tabs>
          <w:tab w:val="left" w:pos="550"/>
          <w:tab w:val="right" w:leader="dot" w:pos="10195"/>
        </w:tabs>
        <w:spacing w:line="360" w:lineRule="auto"/>
        <w:rPr>
          <w:b w:val="0"/>
          <w:bCs w:val="0"/>
          <w:smallCaps w:val="0"/>
          <w:noProof/>
          <w:sz w:val="28"/>
          <w:szCs w:val="28"/>
        </w:rPr>
      </w:pPr>
      <w:hyperlink w:anchor="_Toc61982119" w:history="1">
        <w:r w:rsidR="00D37407" w:rsidRPr="00515B32">
          <w:rPr>
            <w:rStyle w:val="Hyperlink"/>
            <w:b w:val="0"/>
            <w:bCs w:val="0"/>
            <w:smallCaps w:val="0"/>
            <w:noProof/>
            <w:sz w:val="28"/>
            <w:szCs w:val="28"/>
            <w:u w:val="none"/>
          </w:rPr>
          <w:t>4.3.</w:t>
        </w:r>
        <w:r w:rsidR="00D37407" w:rsidRPr="00515B32">
          <w:rPr>
            <w:b w:val="0"/>
            <w:bCs w:val="0"/>
            <w:smallCaps w:val="0"/>
            <w:noProof/>
            <w:sz w:val="28"/>
            <w:szCs w:val="28"/>
          </w:rPr>
          <w:tab/>
        </w:r>
        <w:r w:rsidR="00D37407" w:rsidRPr="00515B32">
          <w:rPr>
            <w:rStyle w:val="Hyperlink"/>
            <w:b w:val="0"/>
            <w:bCs w:val="0"/>
            <w:smallCaps w:val="0"/>
            <w:noProof/>
            <w:sz w:val="28"/>
            <w:szCs w:val="28"/>
            <w:u w:val="none"/>
          </w:rPr>
          <w:t>Мероприятия по созданию необходимых подразделений и рабочих мест</w:t>
        </w:r>
        <w:r w:rsidR="00D37407" w:rsidRPr="00515B32">
          <w:rPr>
            <w:b w:val="0"/>
            <w:bCs w:val="0"/>
            <w:smallCaps w:val="0"/>
            <w:noProof/>
            <w:webHidden/>
            <w:sz w:val="28"/>
            <w:szCs w:val="28"/>
          </w:rPr>
          <w:tab/>
        </w:r>
        <w:r w:rsidR="00000D94" w:rsidRPr="00515B32">
          <w:rPr>
            <w:b w:val="0"/>
            <w:bCs w:val="0"/>
            <w:smallCaps w:val="0"/>
            <w:noProof/>
            <w:webHidden/>
            <w:sz w:val="28"/>
            <w:szCs w:val="28"/>
          </w:rPr>
          <w:t>18</w:t>
        </w:r>
      </w:hyperlink>
    </w:p>
    <w:p w14:paraId="3C130295" w14:textId="27D736E7" w:rsidR="00D37407" w:rsidRPr="00515B32" w:rsidRDefault="00C16974" w:rsidP="00515B32">
      <w:pPr>
        <w:pStyle w:val="TOC2"/>
        <w:tabs>
          <w:tab w:val="left" w:pos="550"/>
          <w:tab w:val="right" w:leader="dot" w:pos="10195"/>
        </w:tabs>
        <w:spacing w:line="360" w:lineRule="auto"/>
        <w:rPr>
          <w:b w:val="0"/>
          <w:bCs w:val="0"/>
          <w:smallCaps w:val="0"/>
          <w:noProof/>
          <w:sz w:val="28"/>
          <w:szCs w:val="28"/>
        </w:rPr>
      </w:pPr>
      <w:hyperlink w:anchor="_Toc61982120" w:history="1">
        <w:r w:rsidR="00D37407" w:rsidRPr="00515B32">
          <w:rPr>
            <w:rStyle w:val="Hyperlink"/>
            <w:b w:val="0"/>
            <w:bCs w:val="0"/>
            <w:smallCaps w:val="0"/>
            <w:noProof/>
            <w:sz w:val="28"/>
            <w:szCs w:val="28"/>
            <w:u w:val="none"/>
          </w:rPr>
          <w:t>4.4.</w:t>
        </w:r>
        <w:r w:rsidR="00D37407" w:rsidRPr="00515B32">
          <w:rPr>
            <w:b w:val="0"/>
            <w:bCs w:val="0"/>
            <w:smallCaps w:val="0"/>
            <w:noProof/>
            <w:sz w:val="28"/>
            <w:szCs w:val="28"/>
          </w:rPr>
          <w:tab/>
        </w:r>
        <w:r w:rsidR="00D37407" w:rsidRPr="00515B32">
          <w:rPr>
            <w:rStyle w:val="Hyperlink"/>
            <w:b w:val="0"/>
            <w:bCs w:val="0"/>
            <w:smallCaps w:val="0"/>
            <w:noProof/>
            <w:sz w:val="28"/>
            <w:szCs w:val="28"/>
            <w:u w:val="none"/>
          </w:rPr>
          <w:t>Мероприятия по изменению объекта автоматизации</w:t>
        </w:r>
        <w:r w:rsidR="00D37407" w:rsidRPr="00515B32">
          <w:rPr>
            <w:b w:val="0"/>
            <w:bCs w:val="0"/>
            <w:smallCaps w:val="0"/>
            <w:noProof/>
            <w:webHidden/>
            <w:sz w:val="28"/>
            <w:szCs w:val="28"/>
          </w:rPr>
          <w:tab/>
        </w:r>
        <w:r w:rsidR="00000D94" w:rsidRPr="00515B32">
          <w:rPr>
            <w:b w:val="0"/>
            <w:bCs w:val="0"/>
            <w:smallCaps w:val="0"/>
            <w:noProof/>
            <w:webHidden/>
            <w:sz w:val="28"/>
            <w:szCs w:val="28"/>
          </w:rPr>
          <w:t>18</w:t>
        </w:r>
      </w:hyperlink>
    </w:p>
    <w:p w14:paraId="4056F4C8" w14:textId="2776EB5D" w:rsidR="00D37407" w:rsidRPr="00515B32" w:rsidRDefault="00C16974" w:rsidP="00515B32">
      <w:pPr>
        <w:pStyle w:val="TOC1"/>
        <w:tabs>
          <w:tab w:val="right" w:leader="dot" w:pos="10195"/>
        </w:tabs>
        <w:spacing w:line="360" w:lineRule="auto"/>
        <w:rPr>
          <w:b w:val="0"/>
          <w:bCs w:val="0"/>
          <w:caps w:val="0"/>
          <w:noProof/>
          <w:sz w:val="28"/>
          <w:szCs w:val="28"/>
          <w:u w:val="none"/>
        </w:rPr>
      </w:pPr>
      <w:hyperlink w:anchor="_Toc61982121" w:history="1">
        <w:r w:rsidR="00D37407" w:rsidRPr="00515B32">
          <w:rPr>
            <w:rStyle w:val="Hyperlink"/>
            <w:b w:val="0"/>
            <w:bCs w:val="0"/>
            <w:caps w:val="0"/>
            <w:noProof/>
            <w:sz w:val="28"/>
            <w:szCs w:val="28"/>
            <w:u w:val="none"/>
          </w:rPr>
          <w:t>Список использованных источников</w:t>
        </w:r>
        <w:r w:rsidR="00D37407" w:rsidRPr="00515B32">
          <w:rPr>
            <w:b w:val="0"/>
            <w:bCs w:val="0"/>
            <w:caps w:val="0"/>
            <w:noProof/>
            <w:webHidden/>
            <w:sz w:val="28"/>
            <w:szCs w:val="28"/>
            <w:u w:val="none"/>
          </w:rPr>
          <w:tab/>
        </w:r>
        <w:r w:rsidR="00000D94" w:rsidRPr="00515B32">
          <w:rPr>
            <w:b w:val="0"/>
            <w:bCs w:val="0"/>
            <w:caps w:val="0"/>
            <w:noProof/>
            <w:webHidden/>
            <w:sz w:val="28"/>
            <w:szCs w:val="28"/>
            <w:u w:val="none"/>
          </w:rPr>
          <w:t>19</w:t>
        </w:r>
      </w:hyperlink>
    </w:p>
    <w:p w14:paraId="62F970A6" w14:textId="7349894B" w:rsidR="00D37407" w:rsidRPr="00515B32" w:rsidRDefault="00C16974" w:rsidP="00515B32">
      <w:pPr>
        <w:pStyle w:val="TOC1"/>
        <w:tabs>
          <w:tab w:val="right" w:leader="dot" w:pos="10195"/>
        </w:tabs>
        <w:spacing w:line="360" w:lineRule="auto"/>
        <w:rPr>
          <w:b w:val="0"/>
          <w:bCs w:val="0"/>
          <w:caps w:val="0"/>
          <w:noProof/>
          <w:sz w:val="28"/>
          <w:szCs w:val="28"/>
          <w:u w:val="none"/>
        </w:rPr>
      </w:pPr>
      <w:hyperlink w:anchor="_Toc61982122" w:history="1">
        <w:r w:rsidR="00D37407" w:rsidRPr="00515B32">
          <w:rPr>
            <w:rStyle w:val="Hyperlink"/>
            <w:b w:val="0"/>
            <w:bCs w:val="0"/>
            <w:caps w:val="0"/>
            <w:noProof/>
            <w:sz w:val="28"/>
            <w:szCs w:val="28"/>
            <w:u w:val="none"/>
          </w:rPr>
          <w:t>ПРИЛОЖЕНИЕ А.  Схема компонентов системы</w:t>
        </w:r>
        <w:r w:rsidR="00D37407" w:rsidRPr="00515B32">
          <w:rPr>
            <w:b w:val="0"/>
            <w:bCs w:val="0"/>
            <w:caps w:val="0"/>
            <w:noProof/>
            <w:webHidden/>
            <w:sz w:val="28"/>
            <w:szCs w:val="28"/>
            <w:u w:val="none"/>
          </w:rPr>
          <w:tab/>
        </w:r>
        <w:r w:rsidR="00000D94" w:rsidRPr="00515B32">
          <w:rPr>
            <w:b w:val="0"/>
            <w:bCs w:val="0"/>
            <w:caps w:val="0"/>
            <w:noProof/>
            <w:webHidden/>
            <w:sz w:val="28"/>
            <w:szCs w:val="28"/>
            <w:u w:val="none"/>
          </w:rPr>
          <w:t>20</w:t>
        </w:r>
      </w:hyperlink>
    </w:p>
    <w:p w14:paraId="166381E6" w14:textId="518F352C" w:rsidR="00D37407" w:rsidRPr="00515B32" w:rsidRDefault="00C16974" w:rsidP="00515B32">
      <w:pPr>
        <w:pStyle w:val="TOC1"/>
        <w:tabs>
          <w:tab w:val="right" w:leader="dot" w:pos="10195"/>
        </w:tabs>
        <w:spacing w:line="360" w:lineRule="auto"/>
        <w:rPr>
          <w:b w:val="0"/>
          <w:bCs w:val="0"/>
          <w:caps w:val="0"/>
          <w:noProof/>
          <w:sz w:val="28"/>
          <w:szCs w:val="28"/>
          <w:u w:val="none"/>
        </w:rPr>
      </w:pPr>
      <w:hyperlink w:anchor="_Toc61982123" w:history="1">
        <w:r w:rsidR="00D37407" w:rsidRPr="00515B32">
          <w:rPr>
            <w:rStyle w:val="Hyperlink"/>
            <w:b w:val="0"/>
            <w:bCs w:val="0"/>
            <w:caps w:val="0"/>
            <w:noProof/>
            <w:sz w:val="28"/>
            <w:szCs w:val="28"/>
            <w:u w:val="none"/>
          </w:rPr>
          <w:t>Приложение б. Схема пользовательского интерфейса</w:t>
        </w:r>
        <w:r w:rsidR="00D37407" w:rsidRPr="00515B32">
          <w:rPr>
            <w:b w:val="0"/>
            <w:bCs w:val="0"/>
            <w:caps w:val="0"/>
            <w:noProof/>
            <w:webHidden/>
            <w:sz w:val="28"/>
            <w:szCs w:val="28"/>
            <w:u w:val="none"/>
          </w:rPr>
          <w:tab/>
        </w:r>
        <w:r w:rsidR="00000D94" w:rsidRPr="00515B32">
          <w:rPr>
            <w:b w:val="0"/>
            <w:bCs w:val="0"/>
            <w:caps w:val="0"/>
            <w:noProof/>
            <w:webHidden/>
            <w:sz w:val="28"/>
            <w:szCs w:val="28"/>
            <w:u w:val="none"/>
          </w:rPr>
          <w:t>21</w:t>
        </w:r>
      </w:hyperlink>
    </w:p>
    <w:p w14:paraId="027B161F" w14:textId="0AEB1F95" w:rsidR="00D37407" w:rsidRPr="00515B32" w:rsidRDefault="00C16974" w:rsidP="00515B32">
      <w:pPr>
        <w:pStyle w:val="TOC1"/>
        <w:tabs>
          <w:tab w:val="right" w:leader="dot" w:pos="10195"/>
        </w:tabs>
        <w:spacing w:line="360" w:lineRule="auto"/>
        <w:rPr>
          <w:b w:val="0"/>
          <w:bCs w:val="0"/>
          <w:caps w:val="0"/>
          <w:noProof/>
          <w:sz w:val="28"/>
          <w:szCs w:val="28"/>
          <w:u w:val="none"/>
        </w:rPr>
      </w:pPr>
      <w:hyperlink w:anchor="_Toc61982124" w:history="1">
        <w:r w:rsidR="00D37407" w:rsidRPr="00515B32">
          <w:rPr>
            <w:rStyle w:val="Hyperlink"/>
            <w:b w:val="0"/>
            <w:bCs w:val="0"/>
            <w:caps w:val="0"/>
            <w:noProof/>
            <w:sz w:val="28"/>
            <w:szCs w:val="28"/>
            <w:u w:val="none"/>
          </w:rPr>
          <w:t>Приложение В. ЛОГИЧЕСКАЯ МОДЕЛЬ ДАННЫХ</w:t>
        </w:r>
        <w:r w:rsidR="00D37407" w:rsidRPr="00515B32">
          <w:rPr>
            <w:b w:val="0"/>
            <w:bCs w:val="0"/>
            <w:caps w:val="0"/>
            <w:noProof/>
            <w:webHidden/>
            <w:sz w:val="28"/>
            <w:szCs w:val="28"/>
            <w:u w:val="none"/>
          </w:rPr>
          <w:tab/>
        </w:r>
        <w:r w:rsidR="00000D94" w:rsidRPr="00515B32">
          <w:rPr>
            <w:b w:val="0"/>
            <w:bCs w:val="0"/>
            <w:caps w:val="0"/>
            <w:noProof/>
            <w:webHidden/>
            <w:sz w:val="28"/>
            <w:szCs w:val="28"/>
            <w:u w:val="none"/>
          </w:rPr>
          <w:t>32</w:t>
        </w:r>
      </w:hyperlink>
    </w:p>
    <w:p w14:paraId="470C5444" w14:textId="4BBB9EC2" w:rsidR="00D37407" w:rsidRPr="00515B32" w:rsidRDefault="00C16974" w:rsidP="00515B32">
      <w:pPr>
        <w:pStyle w:val="TOC1"/>
        <w:tabs>
          <w:tab w:val="right" w:leader="dot" w:pos="10195"/>
        </w:tabs>
        <w:spacing w:line="360" w:lineRule="auto"/>
        <w:rPr>
          <w:b w:val="0"/>
          <w:bCs w:val="0"/>
          <w:caps w:val="0"/>
          <w:noProof/>
          <w:sz w:val="28"/>
          <w:szCs w:val="28"/>
          <w:u w:val="none"/>
        </w:rPr>
      </w:pPr>
      <w:hyperlink w:anchor="_Toc61982125" w:history="1">
        <w:r w:rsidR="00D37407" w:rsidRPr="00515B32">
          <w:rPr>
            <w:rStyle w:val="Hyperlink"/>
            <w:b w:val="0"/>
            <w:bCs w:val="0"/>
            <w:caps w:val="0"/>
            <w:noProof/>
            <w:sz w:val="28"/>
            <w:szCs w:val="28"/>
            <w:u w:val="none"/>
          </w:rPr>
          <w:t>Список изменений</w:t>
        </w:r>
        <w:r w:rsidR="00D37407" w:rsidRPr="00515B32">
          <w:rPr>
            <w:b w:val="0"/>
            <w:bCs w:val="0"/>
            <w:caps w:val="0"/>
            <w:noProof/>
            <w:webHidden/>
            <w:sz w:val="28"/>
            <w:szCs w:val="28"/>
            <w:u w:val="none"/>
          </w:rPr>
          <w:tab/>
        </w:r>
        <w:r w:rsidR="00000D94" w:rsidRPr="00515B32">
          <w:rPr>
            <w:b w:val="0"/>
            <w:bCs w:val="0"/>
            <w:caps w:val="0"/>
            <w:noProof/>
            <w:webHidden/>
            <w:sz w:val="28"/>
            <w:szCs w:val="28"/>
            <w:u w:val="none"/>
          </w:rPr>
          <w:t>33</w:t>
        </w:r>
      </w:hyperlink>
    </w:p>
    <w:p w14:paraId="08109F85" w14:textId="3F09869A" w:rsidR="00D37407" w:rsidRDefault="00D37407" w:rsidP="00515B32">
      <w:pPr>
        <w:spacing w:line="360" w:lineRule="auto"/>
      </w:pPr>
      <w:r w:rsidRPr="00515B32">
        <w:fldChar w:fldCharType="end"/>
      </w:r>
    </w:p>
    <w:p w14:paraId="00C471FC" w14:textId="77777777" w:rsidR="00D37407" w:rsidRDefault="00D37407" w:rsidP="00D37407">
      <w:pPr>
        <w:pageBreakBefore/>
        <w:jc w:val="center"/>
      </w:pPr>
      <w:r>
        <w:rPr>
          <w:b/>
          <w:caps/>
          <w:sz w:val="28"/>
          <w:szCs w:val="28"/>
        </w:rPr>
        <w:lastRenderedPageBreak/>
        <w:t>Термины и определения</w:t>
      </w:r>
    </w:p>
    <w:tbl>
      <w:tblPr>
        <w:tblW w:w="0" w:type="auto"/>
        <w:tblLayout w:type="fixed"/>
        <w:tblLook w:val="0000" w:firstRow="0" w:lastRow="0" w:firstColumn="0" w:lastColumn="0" w:noHBand="0" w:noVBand="0"/>
      </w:tblPr>
      <w:tblGrid>
        <w:gridCol w:w="3029"/>
        <w:gridCol w:w="7399"/>
      </w:tblGrid>
      <w:tr w:rsidR="00D37407" w14:paraId="2489FAC1" w14:textId="77777777" w:rsidTr="004131E4">
        <w:tc>
          <w:tcPr>
            <w:tcW w:w="3029" w:type="dxa"/>
            <w:shd w:val="clear" w:color="auto" w:fill="auto"/>
          </w:tcPr>
          <w:p w14:paraId="0B557AA9" w14:textId="77777777" w:rsidR="00D37407" w:rsidRDefault="00D37407" w:rsidP="004131E4">
            <w:r>
              <w:rPr>
                <w:b/>
                <w:caps/>
              </w:rPr>
              <w:t>АРХИТЕКТУРА</w:t>
            </w:r>
          </w:p>
        </w:tc>
        <w:tc>
          <w:tcPr>
            <w:tcW w:w="7399" w:type="dxa"/>
            <w:shd w:val="clear" w:color="auto" w:fill="auto"/>
          </w:tcPr>
          <w:p w14:paraId="694F5C04" w14:textId="77777777" w:rsidR="00D37407" w:rsidRDefault="00D37407" w:rsidP="004131E4">
            <w:r>
              <w:rPr>
                <w:color w:val="000000"/>
              </w:rPr>
              <w:t>Описание подсистем, компонент и интерфейсов системы</w:t>
            </w:r>
          </w:p>
        </w:tc>
      </w:tr>
      <w:tr w:rsidR="00D37407" w14:paraId="13BFCD70" w14:textId="77777777" w:rsidTr="004131E4">
        <w:tc>
          <w:tcPr>
            <w:tcW w:w="3029" w:type="dxa"/>
            <w:shd w:val="clear" w:color="auto" w:fill="auto"/>
          </w:tcPr>
          <w:p w14:paraId="5C65927B" w14:textId="77777777" w:rsidR="00D37407" w:rsidRDefault="00D37407" w:rsidP="004131E4">
            <w:r>
              <w:rPr>
                <w:b/>
                <w:caps/>
              </w:rPr>
              <w:t>Интерфейс</w:t>
            </w:r>
          </w:p>
        </w:tc>
        <w:tc>
          <w:tcPr>
            <w:tcW w:w="7399" w:type="dxa"/>
            <w:shd w:val="clear" w:color="auto" w:fill="auto"/>
          </w:tcPr>
          <w:p w14:paraId="3FB166C1" w14:textId="77777777" w:rsidR="00D37407" w:rsidRDefault="00D37407" w:rsidP="004131E4">
            <w:r>
              <w:t>Разделяющая граница, через которую проходят данные или материальные объекты; соединение между двумя или большим числом компонентов модели, передающее данные или материальные объекты от одного компонента к другому</w:t>
            </w:r>
          </w:p>
        </w:tc>
      </w:tr>
    </w:tbl>
    <w:p w14:paraId="4038F490" w14:textId="77777777" w:rsidR="00D37407" w:rsidRDefault="00D37407" w:rsidP="00D37407">
      <w:pPr>
        <w:jc w:val="center"/>
        <w:rPr>
          <w:b/>
          <w:caps/>
          <w:sz w:val="28"/>
          <w:szCs w:val="28"/>
        </w:rPr>
      </w:pPr>
    </w:p>
    <w:p w14:paraId="640B1EF6" w14:textId="77777777" w:rsidR="00D37407" w:rsidRDefault="00D37407" w:rsidP="00D37407">
      <w:pPr>
        <w:jc w:val="center"/>
      </w:pPr>
      <w:r>
        <w:rPr>
          <w:b/>
          <w:caps/>
          <w:sz w:val="28"/>
          <w:szCs w:val="28"/>
        </w:rPr>
        <w:t>Обозначения и сокращения</w:t>
      </w:r>
    </w:p>
    <w:tbl>
      <w:tblPr>
        <w:tblW w:w="0" w:type="auto"/>
        <w:tblLayout w:type="fixed"/>
        <w:tblLook w:val="0000" w:firstRow="0" w:lastRow="0" w:firstColumn="0" w:lastColumn="0" w:noHBand="0" w:noVBand="0"/>
      </w:tblPr>
      <w:tblGrid>
        <w:gridCol w:w="1701"/>
        <w:gridCol w:w="8727"/>
      </w:tblGrid>
      <w:tr w:rsidR="00D37407" w14:paraId="6EB1A108" w14:textId="77777777" w:rsidTr="004131E4">
        <w:tc>
          <w:tcPr>
            <w:tcW w:w="1701" w:type="dxa"/>
            <w:shd w:val="clear" w:color="auto" w:fill="auto"/>
            <w:vAlign w:val="bottom"/>
          </w:tcPr>
          <w:p w14:paraId="19AFBDBA" w14:textId="77777777" w:rsidR="00D37407" w:rsidRDefault="00D37407" w:rsidP="004131E4">
            <w:r>
              <w:rPr>
                <w:b/>
              </w:rPr>
              <w:t>АС</w:t>
            </w:r>
          </w:p>
        </w:tc>
        <w:tc>
          <w:tcPr>
            <w:tcW w:w="8727" w:type="dxa"/>
            <w:shd w:val="clear" w:color="auto" w:fill="auto"/>
          </w:tcPr>
          <w:p w14:paraId="060E53CD" w14:textId="77777777" w:rsidR="00D37407" w:rsidRDefault="00D37407" w:rsidP="004131E4">
            <w:r>
              <w:t>Автоматизированная система</w:t>
            </w:r>
          </w:p>
        </w:tc>
      </w:tr>
      <w:tr w:rsidR="00D37407" w14:paraId="28CC9836" w14:textId="77777777" w:rsidTr="004131E4">
        <w:tc>
          <w:tcPr>
            <w:tcW w:w="1701" w:type="dxa"/>
            <w:shd w:val="clear" w:color="auto" w:fill="auto"/>
            <w:vAlign w:val="bottom"/>
          </w:tcPr>
          <w:p w14:paraId="2F7BADA3" w14:textId="77777777" w:rsidR="00D37407" w:rsidRDefault="00D37407" w:rsidP="004131E4">
            <w:r>
              <w:rPr>
                <w:b/>
              </w:rPr>
              <w:t xml:space="preserve">БД </w:t>
            </w:r>
          </w:p>
        </w:tc>
        <w:tc>
          <w:tcPr>
            <w:tcW w:w="8727" w:type="dxa"/>
            <w:shd w:val="clear" w:color="auto" w:fill="auto"/>
          </w:tcPr>
          <w:p w14:paraId="36C11843" w14:textId="77777777" w:rsidR="00D37407" w:rsidRDefault="00D37407" w:rsidP="004131E4">
            <w:r>
              <w:t>База данных</w:t>
            </w:r>
          </w:p>
        </w:tc>
      </w:tr>
    </w:tbl>
    <w:p w14:paraId="4BF8093D" w14:textId="77777777" w:rsidR="00D37407" w:rsidRDefault="00D37407" w:rsidP="00EE38D0">
      <w:pPr>
        <w:pStyle w:val="a0"/>
        <w:pageBreakBefore/>
        <w:numPr>
          <w:ilvl w:val="0"/>
          <w:numId w:val="41"/>
        </w:numPr>
        <w:suppressAutoHyphens/>
        <w:ind w:hanging="283"/>
      </w:pPr>
      <w:bookmarkStart w:id="2" w:name="__RefHeading___Toc437464076"/>
      <w:bookmarkStart w:id="3" w:name="_Toc61982090"/>
      <w:bookmarkEnd w:id="2"/>
      <w:r>
        <w:rPr>
          <w:lang w:val="ru-RU"/>
        </w:rPr>
        <w:lastRenderedPageBreak/>
        <w:t>Общие положения</w:t>
      </w:r>
      <w:bookmarkEnd w:id="3"/>
    </w:p>
    <w:p w14:paraId="058736CA" w14:textId="77777777" w:rsidR="00D37407" w:rsidRDefault="00D37407" w:rsidP="00EE38D0">
      <w:pPr>
        <w:pStyle w:val="a1"/>
        <w:numPr>
          <w:ilvl w:val="1"/>
          <w:numId w:val="41"/>
        </w:numPr>
        <w:suppressAutoHyphens/>
      </w:pPr>
      <w:bookmarkStart w:id="4" w:name="__RefHeading___Toc437464077"/>
      <w:bookmarkStart w:id="5" w:name="_Toc61982091"/>
      <w:bookmarkEnd w:id="4"/>
      <w:r>
        <w:t>Наименование проектируемой Системы и ее условное обозначение</w:t>
      </w:r>
      <w:bookmarkEnd w:id="5"/>
    </w:p>
    <w:p w14:paraId="2F4D9DC1" w14:textId="77777777" w:rsidR="00D37407" w:rsidRPr="003164B0" w:rsidRDefault="00D37407" w:rsidP="00D37407">
      <w:pPr>
        <w:ind w:left="851"/>
        <w:rPr>
          <w:i/>
        </w:rPr>
      </w:pPr>
      <w:bookmarkStart w:id="6" w:name="__RefHeading___Toc437464078"/>
      <w:r>
        <w:t xml:space="preserve">Полное наименование проектируемой системы: </w:t>
      </w:r>
      <w:r w:rsidRPr="003164B0">
        <w:rPr>
          <w:i/>
        </w:rPr>
        <w:t>Подсистема управления требованиями.</w:t>
      </w:r>
    </w:p>
    <w:p w14:paraId="4FA9BBB2" w14:textId="77777777" w:rsidR="00D37407" w:rsidRDefault="00D37407" w:rsidP="00D37407">
      <w:pPr>
        <w:ind w:left="851"/>
      </w:pPr>
      <w:r>
        <w:t>Далее по тексту также используется условное обозначение и «Подсистема».</w:t>
      </w:r>
    </w:p>
    <w:p w14:paraId="3D92798D" w14:textId="77777777" w:rsidR="00D37407" w:rsidRDefault="00D37407" w:rsidP="00EE38D0">
      <w:pPr>
        <w:pStyle w:val="a1"/>
        <w:numPr>
          <w:ilvl w:val="1"/>
          <w:numId w:val="41"/>
        </w:numPr>
        <w:suppressAutoHyphens/>
      </w:pPr>
      <w:bookmarkStart w:id="7" w:name="_Toc61982092"/>
      <w:r>
        <w:t>Перечень документов, на основании которых проектируется Система</w:t>
      </w:r>
      <w:bookmarkEnd w:id="6"/>
      <w:bookmarkEnd w:id="7"/>
    </w:p>
    <w:p w14:paraId="374DE08D" w14:textId="77777777" w:rsidR="00D37407" w:rsidRDefault="00D37407" w:rsidP="00D37407">
      <w:pPr>
        <w:ind w:firstLine="851"/>
      </w:pPr>
      <w:r>
        <w:t>Техническое задание на проектирование подсистемы управления требованиями.</w:t>
      </w:r>
    </w:p>
    <w:p w14:paraId="41AC6241" w14:textId="77777777" w:rsidR="00D37407" w:rsidRDefault="00D37407" w:rsidP="00EE38D0">
      <w:pPr>
        <w:pStyle w:val="a1"/>
        <w:numPr>
          <w:ilvl w:val="1"/>
          <w:numId w:val="41"/>
        </w:numPr>
        <w:suppressAutoHyphens/>
      </w:pPr>
      <w:bookmarkStart w:id="8" w:name="__RefHeading___Toc437464079"/>
      <w:bookmarkStart w:id="9" w:name="_Toc61982093"/>
      <w:bookmarkEnd w:id="8"/>
      <w:r>
        <w:t>Перечень организаций, участвующих в разработке Системы</w:t>
      </w:r>
      <w:bookmarkEnd w:id="9"/>
    </w:p>
    <w:p w14:paraId="0D423A13" w14:textId="77777777" w:rsidR="00D37407" w:rsidRDefault="00D37407" w:rsidP="00D37407">
      <w:pPr>
        <w:ind w:firstLine="851"/>
      </w:pPr>
      <w:r>
        <w:t>НИЯУ «МИФИ» (Национальный Исследовательский Ядерный Университет «МИФИ»).</w:t>
      </w:r>
    </w:p>
    <w:p w14:paraId="40BA91F1" w14:textId="77777777" w:rsidR="00D37407" w:rsidRDefault="00D37407" w:rsidP="00EE38D0">
      <w:pPr>
        <w:pStyle w:val="a1"/>
        <w:numPr>
          <w:ilvl w:val="1"/>
          <w:numId w:val="41"/>
        </w:numPr>
        <w:suppressAutoHyphens/>
      </w:pPr>
      <w:bookmarkStart w:id="10" w:name="__RefHeading___Toc437464080"/>
      <w:bookmarkStart w:id="11" w:name="_Toc61982094"/>
      <w:bookmarkEnd w:id="10"/>
      <w:r>
        <w:t>Плановые сроки начала работы по созданию системы</w:t>
      </w:r>
      <w:bookmarkEnd w:id="11"/>
    </w:p>
    <w:p w14:paraId="507D9661" w14:textId="3F33395D" w:rsidR="00D37407" w:rsidRDefault="00D37407" w:rsidP="00D37407">
      <w:pPr>
        <w:pStyle w:val="tdtext"/>
      </w:pPr>
      <w:r>
        <w:rPr>
          <w:rFonts w:ascii="Times New Roman" w:hAnsi="Times New Roman"/>
          <w:b/>
        </w:rPr>
        <w:t>Начало проекта:</w:t>
      </w:r>
      <w:r>
        <w:rPr>
          <w:rFonts w:ascii="Times New Roman" w:hAnsi="Times New Roman"/>
        </w:rPr>
        <w:t xml:space="preserve"> 07.09.202</w:t>
      </w:r>
      <w:r w:rsidR="005D7F39" w:rsidRPr="005D7F39">
        <w:rPr>
          <w:rFonts w:ascii="Times New Roman" w:hAnsi="Times New Roman"/>
        </w:rPr>
        <w:t>1</w:t>
      </w:r>
      <w:r>
        <w:rPr>
          <w:rFonts w:ascii="Times New Roman" w:hAnsi="Times New Roman"/>
        </w:rPr>
        <w:t xml:space="preserve"> (7 сентября 202</w:t>
      </w:r>
      <w:r w:rsidR="005D7F39" w:rsidRPr="005D7F39">
        <w:rPr>
          <w:rFonts w:ascii="Times New Roman" w:hAnsi="Times New Roman"/>
        </w:rPr>
        <w:t>1</w:t>
      </w:r>
      <w:r>
        <w:rPr>
          <w:rFonts w:ascii="Times New Roman" w:hAnsi="Times New Roman"/>
        </w:rPr>
        <w:t xml:space="preserve"> года)</w:t>
      </w:r>
    </w:p>
    <w:p w14:paraId="7CFEDA2E" w14:textId="5D759E04" w:rsidR="00D37407" w:rsidRDefault="00D37407" w:rsidP="00D37407">
      <w:pPr>
        <w:pStyle w:val="tdtext"/>
      </w:pPr>
      <w:r>
        <w:rPr>
          <w:rFonts w:ascii="Times New Roman" w:hAnsi="Times New Roman"/>
          <w:b/>
        </w:rPr>
        <w:t>Окончание проекта:</w:t>
      </w:r>
      <w:r>
        <w:rPr>
          <w:rFonts w:ascii="Times New Roman" w:hAnsi="Times New Roman"/>
        </w:rPr>
        <w:t xml:space="preserve"> </w:t>
      </w:r>
      <w:r w:rsidR="005D7F39">
        <w:rPr>
          <w:rFonts w:ascii="Times New Roman" w:hAnsi="Times New Roman"/>
        </w:rPr>
        <w:t>н</w:t>
      </w:r>
      <w:r>
        <w:rPr>
          <w:rFonts w:ascii="Times New Roman" w:hAnsi="Times New Roman"/>
        </w:rPr>
        <w:t>е более 4 месяцев со дня начала работ.</w:t>
      </w:r>
    </w:p>
    <w:p w14:paraId="580519D6" w14:textId="77777777" w:rsidR="00D37407" w:rsidRDefault="00D37407" w:rsidP="00EE38D0">
      <w:pPr>
        <w:pStyle w:val="a1"/>
        <w:numPr>
          <w:ilvl w:val="1"/>
          <w:numId w:val="41"/>
        </w:numPr>
        <w:suppressAutoHyphens/>
      </w:pPr>
      <w:bookmarkStart w:id="12" w:name="__RefHeading___Toc437464081"/>
      <w:bookmarkStart w:id="13" w:name="_Toc61982095"/>
      <w:bookmarkEnd w:id="12"/>
      <w:r>
        <w:t>Цели создания Системы</w:t>
      </w:r>
      <w:bookmarkEnd w:id="13"/>
    </w:p>
    <w:p w14:paraId="56BCFBC9" w14:textId="77777777" w:rsidR="00D37407" w:rsidRPr="003164B0" w:rsidRDefault="00D37407" w:rsidP="00D37407">
      <w:pPr>
        <w:pStyle w:val="a9"/>
      </w:pPr>
      <w:r>
        <w:t xml:space="preserve">Цель создания Системы и критерии оценки достижения целей представлены в таблице </w:t>
      </w:r>
      <w:r w:rsidRPr="003164B0">
        <w:t>1.</w:t>
      </w:r>
    </w:p>
    <w:p w14:paraId="2B142E14" w14:textId="44CF11B6" w:rsidR="00D37407" w:rsidRPr="0025590D" w:rsidRDefault="00D37407" w:rsidP="00A84ACC">
      <w:pPr>
        <w:pStyle w:val="17"/>
        <w:keepNext/>
        <w:ind w:firstLine="0"/>
        <w:jc w:val="left"/>
        <w:rPr>
          <w:i/>
        </w:rPr>
      </w:pPr>
      <w:r w:rsidRPr="0025590D">
        <w:rPr>
          <w:i/>
        </w:rPr>
        <w:t xml:space="preserve">Таблица </w:t>
      </w:r>
      <w:r w:rsidRPr="0025590D">
        <w:rPr>
          <w:i/>
        </w:rPr>
        <w:fldChar w:fldCharType="begin"/>
      </w:r>
      <w:r w:rsidRPr="0025590D">
        <w:rPr>
          <w:i/>
        </w:rPr>
        <w:instrText xml:space="preserve"> SEQ "Таблица" \* ARABIC </w:instrText>
      </w:r>
      <w:r w:rsidRPr="0025590D">
        <w:rPr>
          <w:i/>
        </w:rPr>
        <w:fldChar w:fldCharType="separate"/>
      </w:r>
      <w:r>
        <w:rPr>
          <w:i/>
          <w:noProof/>
        </w:rPr>
        <w:t>1</w:t>
      </w:r>
      <w:r w:rsidRPr="0025590D">
        <w:rPr>
          <w:i/>
        </w:rPr>
        <w:fldChar w:fldCharType="end"/>
      </w:r>
      <w:r w:rsidR="00A84ACC">
        <w:rPr>
          <w:i/>
          <w:lang w:val="en-US"/>
        </w:rPr>
        <w:t xml:space="preserve"> —</w:t>
      </w:r>
      <w:r w:rsidRPr="0025590D">
        <w:rPr>
          <w:i/>
        </w:rPr>
        <w:t xml:space="preserve"> Цели создания системы</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75"/>
        <w:gridCol w:w="4309"/>
        <w:gridCol w:w="3337"/>
      </w:tblGrid>
      <w:tr w:rsidR="00A84ACC" w:rsidRPr="0085578B" w14:paraId="257883D3" w14:textId="77777777" w:rsidTr="004E750C">
        <w:trPr>
          <w:tblHeader/>
          <w:jc w:val="center"/>
        </w:trPr>
        <w:tc>
          <w:tcPr>
            <w:tcW w:w="2775" w:type="dxa"/>
            <w:tcBorders>
              <w:top w:val="single" w:sz="4" w:space="0" w:color="000000"/>
              <w:left w:val="single" w:sz="4" w:space="0" w:color="000000"/>
              <w:bottom w:val="single" w:sz="4" w:space="0" w:color="000000"/>
              <w:right w:val="single" w:sz="4" w:space="0" w:color="000000"/>
            </w:tcBorders>
            <w:shd w:val="clear" w:color="auto" w:fill="auto"/>
          </w:tcPr>
          <w:p w14:paraId="6C96B2CD" w14:textId="77777777" w:rsidR="00A84ACC" w:rsidRPr="00A84ACC" w:rsidRDefault="00A84ACC" w:rsidP="00A84ACC">
            <w:pPr>
              <w:spacing w:line="360" w:lineRule="auto"/>
              <w:jc w:val="center"/>
              <w:rPr>
                <w:bCs/>
                <w:szCs w:val="24"/>
              </w:rPr>
            </w:pPr>
            <w:r w:rsidRPr="00A84ACC">
              <w:rPr>
                <w:bCs/>
                <w:szCs w:val="24"/>
              </w:rPr>
              <w:t>Цель</w:t>
            </w:r>
          </w:p>
        </w:tc>
        <w:tc>
          <w:tcPr>
            <w:tcW w:w="4309" w:type="dxa"/>
            <w:tcBorders>
              <w:top w:val="single" w:sz="4" w:space="0" w:color="000000"/>
              <w:left w:val="single" w:sz="4" w:space="0" w:color="000000"/>
              <w:bottom w:val="single" w:sz="4" w:space="0" w:color="000000"/>
              <w:right w:val="single" w:sz="4" w:space="0" w:color="000000"/>
            </w:tcBorders>
            <w:shd w:val="clear" w:color="auto" w:fill="auto"/>
          </w:tcPr>
          <w:p w14:paraId="6C564467" w14:textId="77777777" w:rsidR="00A84ACC" w:rsidRPr="00A84ACC" w:rsidRDefault="00A84ACC" w:rsidP="00A84ACC">
            <w:pPr>
              <w:spacing w:line="360" w:lineRule="auto"/>
              <w:jc w:val="center"/>
              <w:rPr>
                <w:bCs/>
                <w:szCs w:val="24"/>
              </w:rPr>
            </w:pPr>
            <w:r w:rsidRPr="00A84ACC">
              <w:rPr>
                <w:bCs/>
                <w:szCs w:val="24"/>
              </w:rPr>
              <w:t>Показатель</w:t>
            </w:r>
          </w:p>
        </w:tc>
        <w:tc>
          <w:tcPr>
            <w:tcW w:w="3337" w:type="dxa"/>
            <w:tcBorders>
              <w:top w:val="single" w:sz="4" w:space="0" w:color="000000"/>
              <w:left w:val="single" w:sz="4" w:space="0" w:color="000000"/>
              <w:bottom w:val="single" w:sz="4" w:space="0" w:color="000000"/>
              <w:right w:val="single" w:sz="4" w:space="0" w:color="000000"/>
            </w:tcBorders>
            <w:shd w:val="clear" w:color="auto" w:fill="auto"/>
          </w:tcPr>
          <w:p w14:paraId="448B0CD8" w14:textId="77777777" w:rsidR="00A84ACC" w:rsidRPr="00A84ACC" w:rsidRDefault="00A84ACC" w:rsidP="00A84ACC">
            <w:pPr>
              <w:spacing w:line="360" w:lineRule="auto"/>
              <w:jc w:val="center"/>
              <w:rPr>
                <w:bCs/>
                <w:szCs w:val="24"/>
              </w:rPr>
            </w:pPr>
            <w:r w:rsidRPr="00A84ACC">
              <w:rPr>
                <w:bCs/>
                <w:szCs w:val="24"/>
              </w:rPr>
              <w:t>Критерии оценки достижения целей</w:t>
            </w:r>
          </w:p>
        </w:tc>
      </w:tr>
      <w:tr w:rsidR="004E750C" w:rsidRPr="0085578B" w14:paraId="22981704" w14:textId="77777777" w:rsidTr="004E750C">
        <w:trPr>
          <w:jc w:val="center"/>
        </w:trPr>
        <w:tc>
          <w:tcPr>
            <w:tcW w:w="2775" w:type="dxa"/>
            <w:tcBorders>
              <w:top w:val="single" w:sz="4" w:space="0" w:color="000000"/>
              <w:left w:val="single" w:sz="4" w:space="0" w:color="000000"/>
              <w:bottom w:val="single" w:sz="4" w:space="0" w:color="000000"/>
              <w:right w:val="single" w:sz="4" w:space="0" w:color="000000"/>
            </w:tcBorders>
            <w:shd w:val="clear" w:color="auto" w:fill="auto"/>
          </w:tcPr>
          <w:p w14:paraId="1B6608D3" w14:textId="354EDF9D" w:rsidR="004E750C" w:rsidRPr="00A84ACC" w:rsidRDefault="004E750C" w:rsidP="004E750C">
            <w:pPr>
              <w:spacing w:line="360" w:lineRule="auto"/>
              <w:rPr>
                <w:bCs/>
                <w:szCs w:val="24"/>
              </w:rPr>
            </w:pPr>
            <w:r w:rsidRPr="006D08ED">
              <w:rPr>
                <w:szCs w:val="24"/>
              </w:rPr>
              <w:t>Сокращение времени анализа требований для аналитика</w:t>
            </w:r>
          </w:p>
        </w:tc>
        <w:tc>
          <w:tcPr>
            <w:tcW w:w="4309" w:type="dxa"/>
            <w:tcBorders>
              <w:top w:val="single" w:sz="4" w:space="0" w:color="000000"/>
              <w:left w:val="single" w:sz="4" w:space="0" w:color="000000"/>
              <w:bottom w:val="single" w:sz="4" w:space="0" w:color="000000"/>
              <w:right w:val="single" w:sz="4" w:space="0" w:color="000000"/>
            </w:tcBorders>
            <w:shd w:val="clear" w:color="auto" w:fill="auto"/>
          </w:tcPr>
          <w:p w14:paraId="346D51F5" w14:textId="552F6ECB" w:rsidR="004E750C" w:rsidRPr="00A84ACC" w:rsidRDefault="004E750C" w:rsidP="004E750C">
            <w:pPr>
              <w:spacing w:line="360" w:lineRule="auto"/>
              <w:rPr>
                <w:bCs/>
                <w:szCs w:val="24"/>
              </w:rPr>
            </w:pPr>
            <w:r w:rsidRPr="006D08ED">
              <w:rPr>
                <w:szCs w:val="24"/>
              </w:rPr>
              <w:t xml:space="preserve">Пользователь </w:t>
            </w:r>
            <w:r>
              <w:rPr>
                <w:szCs w:val="24"/>
              </w:rPr>
              <w:t xml:space="preserve">может </w:t>
            </w:r>
            <w:r w:rsidRPr="006D08ED">
              <w:rPr>
                <w:szCs w:val="24"/>
              </w:rPr>
              <w:t>задокументировать требование</w:t>
            </w:r>
          </w:p>
        </w:tc>
        <w:tc>
          <w:tcPr>
            <w:tcW w:w="3337" w:type="dxa"/>
            <w:tcBorders>
              <w:top w:val="single" w:sz="4" w:space="0" w:color="000000"/>
              <w:left w:val="single" w:sz="4" w:space="0" w:color="000000"/>
              <w:bottom w:val="single" w:sz="4" w:space="0" w:color="000000"/>
              <w:right w:val="single" w:sz="4" w:space="0" w:color="000000"/>
            </w:tcBorders>
            <w:shd w:val="clear" w:color="auto" w:fill="auto"/>
          </w:tcPr>
          <w:p w14:paraId="60EDEC88" w14:textId="623E709D" w:rsidR="004E750C" w:rsidRPr="00A84ACC" w:rsidRDefault="004E750C" w:rsidP="004E750C">
            <w:pPr>
              <w:spacing w:line="360" w:lineRule="auto"/>
              <w:rPr>
                <w:bCs/>
                <w:szCs w:val="24"/>
              </w:rPr>
            </w:pPr>
            <w:r w:rsidRPr="006D08ED">
              <w:rPr>
                <w:szCs w:val="24"/>
              </w:rPr>
              <w:t>Требование задокументировано пользователем</w:t>
            </w:r>
          </w:p>
        </w:tc>
      </w:tr>
      <w:tr w:rsidR="004E750C" w:rsidRPr="0085578B" w14:paraId="6CA43695" w14:textId="77777777" w:rsidTr="004E750C">
        <w:trPr>
          <w:jc w:val="center"/>
        </w:trPr>
        <w:tc>
          <w:tcPr>
            <w:tcW w:w="2775" w:type="dxa"/>
            <w:tcBorders>
              <w:top w:val="single" w:sz="4" w:space="0" w:color="000000"/>
              <w:left w:val="single" w:sz="4" w:space="0" w:color="000000"/>
              <w:bottom w:val="single" w:sz="4" w:space="0" w:color="000000"/>
              <w:right w:val="single" w:sz="4" w:space="0" w:color="000000"/>
            </w:tcBorders>
            <w:shd w:val="clear" w:color="auto" w:fill="auto"/>
          </w:tcPr>
          <w:p w14:paraId="3FB7C6BA" w14:textId="2D12A83E" w:rsidR="004E750C" w:rsidRPr="00A84ACC" w:rsidRDefault="004E750C" w:rsidP="004E750C">
            <w:pPr>
              <w:spacing w:line="360" w:lineRule="auto"/>
              <w:rPr>
                <w:bCs/>
                <w:szCs w:val="24"/>
              </w:rPr>
            </w:pPr>
            <w:r w:rsidRPr="006D08ED">
              <w:rPr>
                <w:szCs w:val="24"/>
              </w:rPr>
              <w:t>Сокращение времени анализа требований для тестировщика</w:t>
            </w:r>
          </w:p>
        </w:tc>
        <w:tc>
          <w:tcPr>
            <w:tcW w:w="4309" w:type="dxa"/>
            <w:tcBorders>
              <w:top w:val="single" w:sz="4" w:space="0" w:color="000000"/>
              <w:left w:val="single" w:sz="4" w:space="0" w:color="000000"/>
              <w:bottom w:val="single" w:sz="4" w:space="0" w:color="000000"/>
              <w:right w:val="single" w:sz="4" w:space="0" w:color="000000"/>
            </w:tcBorders>
            <w:shd w:val="clear" w:color="auto" w:fill="auto"/>
          </w:tcPr>
          <w:p w14:paraId="084F91FC" w14:textId="39E74317" w:rsidR="004E750C" w:rsidRPr="00A84ACC" w:rsidRDefault="004E750C" w:rsidP="004E750C">
            <w:pPr>
              <w:spacing w:line="360" w:lineRule="auto"/>
              <w:rPr>
                <w:bCs/>
                <w:szCs w:val="24"/>
              </w:rPr>
            </w:pPr>
            <w:r w:rsidRPr="006D08ED">
              <w:rPr>
                <w:szCs w:val="24"/>
              </w:rPr>
              <w:t>Пользователь имеет доступ к требованиям и может их просматривать</w:t>
            </w:r>
          </w:p>
        </w:tc>
        <w:tc>
          <w:tcPr>
            <w:tcW w:w="3337" w:type="dxa"/>
            <w:tcBorders>
              <w:top w:val="single" w:sz="4" w:space="0" w:color="000000"/>
              <w:left w:val="single" w:sz="4" w:space="0" w:color="000000"/>
              <w:bottom w:val="single" w:sz="4" w:space="0" w:color="000000"/>
              <w:right w:val="single" w:sz="4" w:space="0" w:color="000000"/>
            </w:tcBorders>
            <w:shd w:val="clear" w:color="auto" w:fill="auto"/>
          </w:tcPr>
          <w:p w14:paraId="6FA01DCD" w14:textId="0CBF966A" w:rsidR="004E750C" w:rsidRPr="00A84ACC" w:rsidRDefault="004E750C" w:rsidP="004E750C">
            <w:pPr>
              <w:spacing w:line="360" w:lineRule="auto"/>
              <w:rPr>
                <w:bCs/>
                <w:szCs w:val="24"/>
              </w:rPr>
            </w:pPr>
            <w:r w:rsidRPr="006D08ED">
              <w:rPr>
                <w:szCs w:val="24"/>
              </w:rPr>
              <w:t>Просмотр требований пользователем</w:t>
            </w:r>
          </w:p>
        </w:tc>
      </w:tr>
      <w:tr w:rsidR="004E750C" w:rsidRPr="0085578B" w14:paraId="6E3C78C8" w14:textId="77777777" w:rsidTr="004E750C">
        <w:trPr>
          <w:jc w:val="center"/>
        </w:trPr>
        <w:tc>
          <w:tcPr>
            <w:tcW w:w="2775" w:type="dxa"/>
            <w:tcBorders>
              <w:top w:val="single" w:sz="4" w:space="0" w:color="000000"/>
              <w:left w:val="single" w:sz="4" w:space="0" w:color="000000"/>
              <w:bottom w:val="single" w:sz="4" w:space="0" w:color="000000"/>
              <w:right w:val="single" w:sz="4" w:space="0" w:color="000000"/>
            </w:tcBorders>
            <w:shd w:val="clear" w:color="auto" w:fill="auto"/>
          </w:tcPr>
          <w:p w14:paraId="5E60E2EB" w14:textId="2CFA2153" w:rsidR="004E750C" w:rsidRPr="00A84ACC" w:rsidRDefault="004E750C" w:rsidP="004E750C">
            <w:pPr>
              <w:spacing w:line="360" w:lineRule="auto"/>
              <w:rPr>
                <w:bCs/>
                <w:szCs w:val="24"/>
              </w:rPr>
            </w:pPr>
            <w:r w:rsidRPr="006D08ED">
              <w:rPr>
                <w:szCs w:val="24"/>
              </w:rPr>
              <w:t>В рамках подсистемы требований разработать функциональность для установки статуса требований пользователем</w:t>
            </w:r>
          </w:p>
        </w:tc>
        <w:tc>
          <w:tcPr>
            <w:tcW w:w="4309" w:type="dxa"/>
            <w:tcBorders>
              <w:top w:val="single" w:sz="4" w:space="0" w:color="000000"/>
              <w:left w:val="single" w:sz="4" w:space="0" w:color="000000"/>
              <w:bottom w:val="single" w:sz="4" w:space="0" w:color="000000"/>
              <w:right w:val="single" w:sz="4" w:space="0" w:color="000000"/>
            </w:tcBorders>
            <w:shd w:val="clear" w:color="auto" w:fill="auto"/>
          </w:tcPr>
          <w:p w14:paraId="45EE40CA" w14:textId="12DD2534" w:rsidR="004E750C" w:rsidRPr="00A84ACC" w:rsidRDefault="004E750C" w:rsidP="004E750C">
            <w:pPr>
              <w:spacing w:line="360" w:lineRule="auto"/>
              <w:rPr>
                <w:bCs/>
                <w:szCs w:val="24"/>
              </w:rPr>
            </w:pPr>
            <w:r w:rsidRPr="006D08ED">
              <w:rPr>
                <w:szCs w:val="24"/>
              </w:rPr>
              <w:t>Пользователь имеет возможность установить статус для конкретного требования</w:t>
            </w:r>
          </w:p>
        </w:tc>
        <w:tc>
          <w:tcPr>
            <w:tcW w:w="3337" w:type="dxa"/>
            <w:tcBorders>
              <w:top w:val="single" w:sz="4" w:space="0" w:color="000000"/>
              <w:left w:val="single" w:sz="4" w:space="0" w:color="000000"/>
              <w:bottom w:val="single" w:sz="4" w:space="0" w:color="000000"/>
              <w:right w:val="single" w:sz="4" w:space="0" w:color="000000"/>
            </w:tcBorders>
            <w:shd w:val="clear" w:color="auto" w:fill="auto"/>
          </w:tcPr>
          <w:p w14:paraId="6038630B" w14:textId="48E8EA45" w:rsidR="004E750C" w:rsidRPr="00A84ACC" w:rsidRDefault="004E750C" w:rsidP="004E750C">
            <w:pPr>
              <w:spacing w:line="360" w:lineRule="auto"/>
              <w:rPr>
                <w:bCs/>
                <w:szCs w:val="24"/>
              </w:rPr>
            </w:pPr>
            <w:r w:rsidRPr="006D08ED">
              <w:rPr>
                <w:szCs w:val="24"/>
              </w:rPr>
              <w:t>Установка пользователем статуса требования</w:t>
            </w:r>
          </w:p>
        </w:tc>
      </w:tr>
      <w:tr w:rsidR="004E750C" w:rsidRPr="0085578B" w14:paraId="5E2986F6" w14:textId="77777777" w:rsidTr="004E750C">
        <w:trPr>
          <w:jc w:val="center"/>
        </w:trPr>
        <w:tc>
          <w:tcPr>
            <w:tcW w:w="2775" w:type="dxa"/>
            <w:tcBorders>
              <w:top w:val="single" w:sz="4" w:space="0" w:color="000000"/>
              <w:left w:val="single" w:sz="4" w:space="0" w:color="000000"/>
              <w:bottom w:val="single" w:sz="4" w:space="0" w:color="000000"/>
              <w:right w:val="single" w:sz="4" w:space="0" w:color="000000"/>
            </w:tcBorders>
            <w:shd w:val="clear" w:color="auto" w:fill="auto"/>
          </w:tcPr>
          <w:p w14:paraId="75974D00" w14:textId="2A70439E" w:rsidR="004E750C" w:rsidRPr="00A84ACC" w:rsidRDefault="004E750C" w:rsidP="004E750C">
            <w:pPr>
              <w:spacing w:line="360" w:lineRule="auto"/>
              <w:rPr>
                <w:bCs/>
                <w:szCs w:val="24"/>
              </w:rPr>
            </w:pPr>
            <w:r w:rsidRPr="006D08ED">
              <w:rPr>
                <w:szCs w:val="24"/>
              </w:rPr>
              <w:t xml:space="preserve">В рамках подсистемы требований разработать </w:t>
            </w:r>
            <w:r w:rsidRPr="006D08ED">
              <w:rPr>
                <w:szCs w:val="24"/>
              </w:rPr>
              <w:lastRenderedPageBreak/>
              <w:t>функциональность для изменения требований пользователем</w:t>
            </w:r>
          </w:p>
        </w:tc>
        <w:tc>
          <w:tcPr>
            <w:tcW w:w="4309" w:type="dxa"/>
            <w:tcBorders>
              <w:top w:val="single" w:sz="4" w:space="0" w:color="000000"/>
              <w:left w:val="single" w:sz="4" w:space="0" w:color="000000"/>
              <w:bottom w:val="single" w:sz="4" w:space="0" w:color="000000"/>
              <w:right w:val="single" w:sz="4" w:space="0" w:color="000000"/>
            </w:tcBorders>
            <w:shd w:val="clear" w:color="auto" w:fill="auto"/>
          </w:tcPr>
          <w:p w14:paraId="4871ECB0" w14:textId="2FDEC31D" w:rsidR="004E750C" w:rsidRPr="00A84ACC" w:rsidRDefault="004E750C" w:rsidP="004E750C">
            <w:pPr>
              <w:spacing w:line="360" w:lineRule="auto"/>
              <w:rPr>
                <w:bCs/>
                <w:szCs w:val="24"/>
              </w:rPr>
            </w:pPr>
            <w:r w:rsidRPr="006D08ED">
              <w:rPr>
                <w:szCs w:val="24"/>
              </w:rPr>
              <w:lastRenderedPageBreak/>
              <w:t>Пользователь имеет возможность изменить требование</w:t>
            </w:r>
          </w:p>
        </w:tc>
        <w:tc>
          <w:tcPr>
            <w:tcW w:w="3337" w:type="dxa"/>
            <w:tcBorders>
              <w:top w:val="single" w:sz="4" w:space="0" w:color="000000"/>
              <w:left w:val="single" w:sz="4" w:space="0" w:color="000000"/>
              <w:bottom w:val="single" w:sz="4" w:space="0" w:color="000000"/>
              <w:right w:val="single" w:sz="4" w:space="0" w:color="000000"/>
            </w:tcBorders>
            <w:shd w:val="clear" w:color="auto" w:fill="auto"/>
          </w:tcPr>
          <w:p w14:paraId="55920729" w14:textId="0FF00AA7" w:rsidR="004E750C" w:rsidRPr="00A84ACC" w:rsidRDefault="004E750C" w:rsidP="004E750C">
            <w:pPr>
              <w:spacing w:line="360" w:lineRule="auto"/>
              <w:rPr>
                <w:bCs/>
                <w:szCs w:val="24"/>
              </w:rPr>
            </w:pPr>
            <w:r w:rsidRPr="006D08ED">
              <w:rPr>
                <w:szCs w:val="24"/>
              </w:rPr>
              <w:t>Требование изменено пользователем</w:t>
            </w:r>
          </w:p>
        </w:tc>
      </w:tr>
    </w:tbl>
    <w:p w14:paraId="6470E3E6" w14:textId="77777777" w:rsidR="00D37407" w:rsidRDefault="00D37407" w:rsidP="00D37407">
      <w:pPr>
        <w:rPr>
          <w:b/>
        </w:rPr>
      </w:pPr>
    </w:p>
    <w:p w14:paraId="59E3D761" w14:textId="77777777" w:rsidR="00D37407" w:rsidRDefault="00D37407" w:rsidP="00EE38D0">
      <w:pPr>
        <w:pStyle w:val="a1"/>
        <w:numPr>
          <w:ilvl w:val="1"/>
          <w:numId w:val="41"/>
        </w:numPr>
        <w:suppressAutoHyphens/>
      </w:pPr>
      <w:bookmarkStart w:id="14" w:name="__RefHeading___Toc437464082"/>
      <w:bookmarkStart w:id="15" w:name="_Toc61982096"/>
      <w:bookmarkEnd w:id="14"/>
      <w:r>
        <w:t>Назначение системы</w:t>
      </w:r>
      <w:bookmarkEnd w:id="15"/>
    </w:p>
    <w:p w14:paraId="14CA8280" w14:textId="77777777" w:rsidR="00D37407" w:rsidRDefault="00D37407" w:rsidP="00D37407">
      <w:pPr>
        <w:pStyle w:val="tdtext"/>
      </w:pPr>
      <w:r>
        <w:rPr>
          <w:rFonts w:ascii="Times New Roman" w:hAnsi="Times New Roman"/>
        </w:rPr>
        <w:t>Подсистема управления требованиями предназначена для контроля действий разработки программного обеспечения.</w:t>
      </w:r>
    </w:p>
    <w:p w14:paraId="715CFC88" w14:textId="77777777" w:rsidR="00BF6B3A" w:rsidRPr="000005DE" w:rsidRDefault="00BF6B3A" w:rsidP="00BF6B3A">
      <w:pPr>
        <w:pStyle w:val="tdtext"/>
        <w:rPr>
          <w:rFonts w:ascii="Times New Roman" w:hAnsi="Times New Roman"/>
        </w:rPr>
      </w:pPr>
      <w:bookmarkStart w:id="16" w:name="__RefHeading___Toc437464083"/>
      <w:bookmarkStart w:id="17" w:name="_Toc61982097"/>
      <w:bookmarkEnd w:id="16"/>
      <w:r w:rsidRPr="000005DE">
        <w:rPr>
          <w:rFonts w:ascii="Times New Roman" w:hAnsi="Times New Roman"/>
        </w:rPr>
        <w:t>ПУТР предназначена для:</w:t>
      </w:r>
    </w:p>
    <w:p w14:paraId="1750E478" w14:textId="46086DA5" w:rsidR="00BF6B3A" w:rsidRPr="000005DE" w:rsidRDefault="00BF6B3A" w:rsidP="00BF6B3A">
      <w:pPr>
        <w:pStyle w:val="tdtext"/>
        <w:numPr>
          <w:ilvl w:val="0"/>
          <w:numId w:val="51"/>
        </w:numPr>
        <w:rPr>
          <w:rFonts w:ascii="Times New Roman" w:hAnsi="Times New Roman"/>
        </w:rPr>
      </w:pPr>
      <w:r w:rsidRPr="000005DE">
        <w:rPr>
          <w:rFonts w:ascii="Times New Roman" w:hAnsi="Times New Roman"/>
        </w:rPr>
        <w:t>Управления контролем выполнения требований</w:t>
      </w:r>
      <w:r>
        <w:rPr>
          <w:rFonts w:ascii="Times New Roman" w:hAnsi="Times New Roman"/>
          <w:lang w:val="en-US"/>
        </w:rPr>
        <w:t>;</w:t>
      </w:r>
    </w:p>
    <w:p w14:paraId="15599B33" w14:textId="150A1733" w:rsidR="00BF6B3A" w:rsidRPr="000005DE" w:rsidRDefault="00BF6B3A" w:rsidP="00BF6B3A">
      <w:pPr>
        <w:pStyle w:val="tdtext"/>
        <w:numPr>
          <w:ilvl w:val="0"/>
          <w:numId w:val="51"/>
        </w:numPr>
        <w:rPr>
          <w:rFonts w:ascii="Times New Roman" w:hAnsi="Times New Roman"/>
        </w:rPr>
      </w:pPr>
      <w:r w:rsidRPr="000005DE">
        <w:rPr>
          <w:rFonts w:ascii="Times New Roman" w:hAnsi="Times New Roman"/>
        </w:rPr>
        <w:t>Контроля качества выполняемых требований, сроков их выполнения</w:t>
      </w:r>
      <w:r w:rsidRPr="00BF6B3A">
        <w:rPr>
          <w:rFonts w:ascii="Times New Roman" w:hAnsi="Times New Roman"/>
        </w:rPr>
        <w:t>;</w:t>
      </w:r>
    </w:p>
    <w:p w14:paraId="29A3B192" w14:textId="19D2033C" w:rsidR="00BF6B3A" w:rsidRPr="000005DE" w:rsidRDefault="00BF6B3A" w:rsidP="00BF6B3A">
      <w:pPr>
        <w:pStyle w:val="tdtext"/>
        <w:numPr>
          <w:ilvl w:val="0"/>
          <w:numId w:val="51"/>
        </w:numPr>
        <w:rPr>
          <w:rFonts w:ascii="Times New Roman" w:hAnsi="Times New Roman"/>
        </w:rPr>
      </w:pPr>
      <w:r w:rsidRPr="000005DE">
        <w:rPr>
          <w:rFonts w:ascii="Times New Roman" w:hAnsi="Times New Roman"/>
        </w:rPr>
        <w:t>Изменения требований</w:t>
      </w:r>
      <w:r>
        <w:rPr>
          <w:rFonts w:ascii="Times New Roman" w:hAnsi="Times New Roman"/>
          <w:lang w:val="en-US"/>
        </w:rPr>
        <w:t>;</w:t>
      </w:r>
    </w:p>
    <w:p w14:paraId="07DFF0CE" w14:textId="77777777" w:rsidR="00BF6B3A" w:rsidRDefault="00BF6B3A" w:rsidP="00BF6B3A">
      <w:pPr>
        <w:pStyle w:val="tdtext"/>
        <w:numPr>
          <w:ilvl w:val="0"/>
          <w:numId w:val="51"/>
        </w:numPr>
        <w:rPr>
          <w:rFonts w:ascii="Times New Roman" w:hAnsi="Times New Roman"/>
        </w:rPr>
      </w:pPr>
      <w:r w:rsidRPr="000005DE">
        <w:rPr>
          <w:rFonts w:ascii="Times New Roman" w:hAnsi="Times New Roman"/>
        </w:rPr>
        <w:t>Аналитики и принятия решений.</w:t>
      </w:r>
    </w:p>
    <w:p w14:paraId="0835E151" w14:textId="77777777" w:rsidR="00D37407" w:rsidRDefault="00D37407" w:rsidP="00EE38D0">
      <w:pPr>
        <w:pStyle w:val="a1"/>
        <w:numPr>
          <w:ilvl w:val="1"/>
          <w:numId w:val="41"/>
        </w:numPr>
        <w:suppressAutoHyphens/>
      </w:pPr>
      <w:r>
        <w:t xml:space="preserve">Подтверждение соответствия проектных решений действующим нормам и правилам техники безопасности, </w:t>
      </w:r>
      <w:proofErr w:type="spellStart"/>
      <w:r>
        <w:t>пожаро</w:t>
      </w:r>
      <w:proofErr w:type="spellEnd"/>
      <w:r>
        <w:t>- и взрывобезопасности</w:t>
      </w:r>
      <w:bookmarkEnd w:id="17"/>
    </w:p>
    <w:p w14:paraId="16118B83" w14:textId="77777777" w:rsidR="00D37407" w:rsidRDefault="00D37407" w:rsidP="009528E1">
      <w:pPr>
        <w:spacing w:line="360" w:lineRule="auto"/>
        <w:ind w:firstLine="851"/>
      </w:pPr>
      <w:r>
        <w:t xml:space="preserve">Все внешние элементы технических средств Системы, находящиеся под напряжением, должны иметь защиту от случайного прикосновения, а сами технические средства иметь зануление или защитное заземление в соответствии с ГОСТ </w:t>
      </w:r>
      <w:proofErr w:type="gramStart"/>
      <w:r>
        <w:t>12.1.030-87</w:t>
      </w:r>
      <w:proofErr w:type="gramEnd"/>
      <w:r>
        <w:t xml:space="preserve"> и ПУЭ. Система электропитания должна обеспечивать защитное отключение при перегрузках и коротких замыканиях в цепях нагрузки, а также аварийное ручное отключение. Общие требования пожарной безопасности должны соответствовать нормам на бытовое электрооборудование. В случае возгорания не должно выделяться ядовитых газов и дымов. После снятия электропитания должно быть допустимо применения любых средств пожаротушения. Факторы, оказывающие вредные воздействия на здоровье со стороны всех элементов системы (в том числе инфракрасное, ультрафиолетовое, рентгеновское и электромагнитное излучение, вибрация, шум, электростатические поля, ультразвук строчной частоты и </w:t>
      </w:r>
      <w:proofErr w:type="gramStart"/>
      <w:r>
        <w:t>т.д.</w:t>
      </w:r>
      <w:proofErr w:type="gramEnd"/>
      <w:r>
        <w:t>), не должны превышать норм (СанПиН 2.2.2./2.41340-03 от 03.06.2003 г.).</w:t>
      </w:r>
    </w:p>
    <w:p w14:paraId="3A21E513" w14:textId="77777777" w:rsidR="00D37407" w:rsidRDefault="00D37407" w:rsidP="00EE38D0">
      <w:pPr>
        <w:pStyle w:val="a1"/>
        <w:numPr>
          <w:ilvl w:val="1"/>
          <w:numId w:val="41"/>
        </w:numPr>
        <w:suppressAutoHyphens/>
      </w:pPr>
      <w:bookmarkStart w:id="18" w:name="__RefHeading___Toc437464084"/>
      <w:bookmarkStart w:id="19" w:name="_Toc61982098"/>
      <w:bookmarkEnd w:id="18"/>
      <w:r>
        <w:lastRenderedPageBreak/>
        <w:t>Сведения об использованных при проектировании нормативно-технических документах</w:t>
      </w:r>
      <w:bookmarkEnd w:id="19"/>
    </w:p>
    <w:p w14:paraId="415DE47E" w14:textId="77777777" w:rsidR="00D37407" w:rsidRDefault="00D37407" w:rsidP="009528E1">
      <w:pPr>
        <w:spacing w:line="360" w:lineRule="auto"/>
        <w:ind w:left="709"/>
      </w:pPr>
      <w:r>
        <w:t>При разработке автоматизированной системы и создании проектно-эксплуатационной документации Исполнитель должен руководствоваться требованиями следующих нормативных документов:</w:t>
      </w:r>
    </w:p>
    <w:p w14:paraId="4A138067" w14:textId="77777777" w:rsidR="00D37407" w:rsidRDefault="00D37407" w:rsidP="009528E1">
      <w:pPr>
        <w:numPr>
          <w:ilvl w:val="0"/>
          <w:numId w:val="40"/>
        </w:numPr>
        <w:suppressAutoHyphens/>
        <w:spacing w:after="200" w:line="360" w:lineRule="auto"/>
        <w:ind w:left="1134" w:hanging="425"/>
        <w:contextualSpacing/>
        <w:jc w:val="both"/>
      </w:pPr>
      <w:r>
        <w:t xml:space="preserve">ГОСТ </w:t>
      </w:r>
      <w:proofErr w:type="gramStart"/>
      <w:r>
        <w:t>19.201-78</w:t>
      </w:r>
      <w:proofErr w:type="gramEnd"/>
      <w:r>
        <w:t>. Техническое задание. Требования к содержанию и оформлению;</w:t>
      </w:r>
    </w:p>
    <w:p w14:paraId="6931C5F5" w14:textId="77777777" w:rsidR="00D37407" w:rsidRDefault="00D37407" w:rsidP="009528E1">
      <w:pPr>
        <w:numPr>
          <w:ilvl w:val="0"/>
          <w:numId w:val="40"/>
        </w:numPr>
        <w:suppressAutoHyphens/>
        <w:spacing w:after="200" w:line="360" w:lineRule="auto"/>
        <w:ind w:left="1134" w:hanging="425"/>
        <w:contextualSpacing/>
        <w:jc w:val="both"/>
      </w:pPr>
      <w:r>
        <w:t xml:space="preserve">ГОСТ </w:t>
      </w:r>
      <w:proofErr w:type="gramStart"/>
      <w:r>
        <w:t>34.601-90</w:t>
      </w:r>
      <w:proofErr w:type="gramEnd"/>
      <w:r>
        <w:t>. Комплекс стандартов на автоматизированные системы. Автоматизированные системы. Стадии создания;</w:t>
      </w:r>
    </w:p>
    <w:p w14:paraId="35844057" w14:textId="77777777" w:rsidR="00D37407" w:rsidRDefault="00D37407" w:rsidP="009528E1">
      <w:pPr>
        <w:numPr>
          <w:ilvl w:val="0"/>
          <w:numId w:val="40"/>
        </w:numPr>
        <w:suppressAutoHyphens/>
        <w:spacing w:after="200" w:line="360" w:lineRule="auto"/>
        <w:ind w:left="1134" w:hanging="425"/>
        <w:contextualSpacing/>
        <w:jc w:val="both"/>
      </w:pPr>
      <w:r>
        <w:t xml:space="preserve">ГОСТ </w:t>
      </w:r>
      <w:proofErr w:type="gramStart"/>
      <w:r>
        <w:t>34.201-89</w:t>
      </w:r>
      <w:proofErr w:type="gramEnd"/>
      <w:r>
        <w:t>. Информационная технология. Комплекс стандартов на автоматизированные системы. Виды, комплексность и обозначение документов при создании автоматизированных систем;</w:t>
      </w:r>
    </w:p>
    <w:p w14:paraId="2DA51882" w14:textId="77777777" w:rsidR="00D37407" w:rsidRDefault="00D37407" w:rsidP="00EE38D0">
      <w:pPr>
        <w:pStyle w:val="a1"/>
        <w:numPr>
          <w:ilvl w:val="1"/>
          <w:numId w:val="41"/>
        </w:numPr>
        <w:suppressAutoHyphens/>
      </w:pPr>
      <w:bookmarkStart w:id="20" w:name="__RefHeading___Toc437464085"/>
      <w:bookmarkStart w:id="21" w:name="_Toc61982099"/>
      <w:bookmarkEnd w:id="20"/>
      <w:r>
        <w:t>Сведения о НИР, передовом опыте, изобретениях, использованных при разработке проекта</w:t>
      </w:r>
      <w:bookmarkEnd w:id="21"/>
    </w:p>
    <w:p w14:paraId="31A9F0F8" w14:textId="77777777" w:rsidR="00D37407" w:rsidRDefault="00D37407" w:rsidP="00D37407">
      <w:pPr>
        <w:ind w:firstLine="851"/>
      </w:pPr>
      <w:r>
        <w:rPr>
          <w:color w:val="000000"/>
          <w:szCs w:val="24"/>
        </w:rPr>
        <w:t xml:space="preserve">При разработке системы никакие </w:t>
      </w:r>
      <w:proofErr w:type="spellStart"/>
      <w:r>
        <w:rPr>
          <w:color w:val="000000"/>
          <w:szCs w:val="24"/>
        </w:rPr>
        <w:t>НИРы</w:t>
      </w:r>
      <w:proofErr w:type="spellEnd"/>
      <w:r>
        <w:rPr>
          <w:color w:val="000000"/>
          <w:szCs w:val="24"/>
        </w:rPr>
        <w:t xml:space="preserve"> и изобретения не использовались.</w:t>
      </w:r>
    </w:p>
    <w:p w14:paraId="5F8E2758" w14:textId="77777777" w:rsidR="00D37407" w:rsidRDefault="00D37407" w:rsidP="00EE38D0">
      <w:pPr>
        <w:pStyle w:val="a1"/>
        <w:numPr>
          <w:ilvl w:val="1"/>
          <w:numId w:val="41"/>
        </w:numPr>
        <w:suppressAutoHyphens/>
      </w:pPr>
      <w:bookmarkStart w:id="22" w:name="__RefHeading___Toc437464086"/>
      <w:bookmarkStart w:id="23" w:name="_Toc61982100"/>
      <w:bookmarkEnd w:id="22"/>
      <w:r>
        <w:t>Очередность создания Системы и объем каждой очереди</w:t>
      </w:r>
      <w:bookmarkEnd w:id="23"/>
    </w:p>
    <w:p w14:paraId="6B883F38" w14:textId="77777777" w:rsidR="00D37407" w:rsidRDefault="00D37407" w:rsidP="00D37407">
      <w:pPr>
        <w:ind w:firstLine="851"/>
      </w:pPr>
      <w:r>
        <w:t>Очередность создания системы описана в таблице 2.</w:t>
      </w:r>
    </w:p>
    <w:p w14:paraId="64EE48E5" w14:textId="77777777" w:rsidR="00D37407" w:rsidRPr="0025590D" w:rsidRDefault="00D37407" w:rsidP="00D37407">
      <w:pPr>
        <w:pStyle w:val="17"/>
        <w:keepNext/>
        <w:rPr>
          <w:i/>
        </w:rPr>
      </w:pPr>
      <w:r w:rsidRPr="0025590D">
        <w:rPr>
          <w:i/>
        </w:rPr>
        <w:t xml:space="preserve">Таблица </w:t>
      </w:r>
      <w:r w:rsidRPr="0025590D">
        <w:rPr>
          <w:i/>
        </w:rPr>
        <w:fldChar w:fldCharType="begin"/>
      </w:r>
      <w:r w:rsidRPr="0025590D">
        <w:rPr>
          <w:i/>
        </w:rPr>
        <w:instrText xml:space="preserve"> SEQ "Таблица" \* ARABIC </w:instrText>
      </w:r>
      <w:r w:rsidRPr="0025590D">
        <w:rPr>
          <w:i/>
        </w:rPr>
        <w:fldChar w:fldCharType="separate"/>
      </w:r>
      <w:r>
        <w:rPr>
          <w:i/>
          <w:noProof/>
        </w:rPr>
        <w:t>2</w:t>
      </w:r>
      <w:r w:rsidRPr="0025590D">
        <w:rPr>
          <w:i/>
        </w:rPr>
        <w:fldChar w:fldCharType="end"/>
      </w:r>
      <w:r w:rsidRPr="0025590D">
        <w:rPr>
          <w:i/>
        </w:rPr>
        <w:t>. Очередность создания системы</w:t>
      </w:r>
    </w:p>
    <w:tbl>
      <w:tblPr>
        <w:tblW w:w="5000" w:type="pct"/>
        <w:jc w:val="center"/>
        <w:tblLayout w:type="fixed"/>
        <w:tblLook w:val="0000" w:firstRow="0" w:lastRow="0" w:firstColumn="0" w:lastColumn="0" w:noHBand="0" w:noVBand="0"/>
      </w:tblPr>
      <w:tblGrid>
        <w:gridCol w:w="489"/>
        <w:gridCol w:w="5289"/>
        <w:gridCol w:w="1985"/>
        <w:gridCol w:w="1134"/>
        <w:gridCol w:w="1524"/>
      </w:tblGrid>
      <w:tr w:rsidR="00D37407" w14:paraId="4CD18A9B" w14:textId="77777777" w:rsidTr="009B4F2D">
        <w:trPr>
          <w:trHeight w:val="555"/>
          <w:jc w:val="center"/>
        </w:trPr>
        <w:tc>
          <w:tcPr>
            <w:tcW w:w="489" w:type="dxa"/>
            <w:tcBorders>
              <w:top w:val="single" w:sz="7" w:space="0" w:color="000000"/>
              <w:left w:val="single" w:sz="7" w:space="0" w:color="000000"/>
              <w:bottom w:val="single" w:sz="7" w:space="0" w:color="000000"/>
            </w:tcBorders>
            <w:shd w:val="clear" w:color="auto" w:fill="auto"/>
            <w:vAlign w:val="bottom"/>
          </w:tcPr>
          <w:p w14:paraId="246F5548" w14:textId="77777777" w:rsidR="00D37407" w:rsidRDefault="00D37407" w:rsidP="004131E4">
            <w:pPr>
              <w:widowControl w:val="0"/>
              <w:jc w:val="center"/>
            </w:pPr>
            <w:r>
              <w:rPr>
                <w:b/>
                <w:szCs w:val="24"/>
              </w:rPr>
              <w:t>Ид.</w:t>
            </w:r>
          </w:p>
        </w:tc>
        <w:tc>
          <w:tcPr>
            <w:tcW w:w="5289" w:type="dxa"/>
            <w:tcBorders>
              <w:top w:val="single" w:sz="7" w:space="0" w:color="000000"/>
              <w:left w:val="single" w:sz="7" w:space="0" w:color="CCCCCC"/>
              <w:bottom w:val="single" w:sz="7" w:space="0" w:color="000000"/>
            </w:tcBorders>
            <w:shd w:val="clear" w:color="auto" w:fill="auto"/>
            <w:vAlign w:val="bottom"/>
          </w:tcPr>
          <w:p w14:paraId="5E2767B2" w14:textId="77777777" w:rsidR="00D37407" w:rsidRDefault="00D37407" w:rsidP="004131E4">
            <w:pPr>
              <w:widowControl w:val="0"/>
              <w:jc w:val="center"/>
            </w:pPr>
            <w:r>
              <w:rPr>
                <w:b/>
                <w:szCs w:val="24"/>
              </w:rPr>
              <w:t>Название задачи</w:t>
            </w:r>
          </w:p>
        </w:tc>
        <w:tc>
          <w:tcPr>
            <w:tcW w:w="1985" w:type="dxa"/>
            <w:tcBorders>
              <w:top w:val="single" w:sz="7" w:space="0" w:color="000000"/>
              <w:left w:val="single" w:sz="7" w:space="0" w:color="CCCCCC"/>
              <w:bottom w:val="single" w:sz="7" w:space="0" w:color="000000"/>
            </w:tcBorders>
            <w:shd w:val="clear" w:color="auto" w:fill="auto"/>
            <w:vAlign w:val="bottom"/>
          </w:tcPr>
          <w:p w14:paraId="28C20EE0" w14:textId="19342B4F" w:rsidR="00D37407" w:rsidRPr="009B4F2D" w:rsidRDefault="00D37407" w:rsidP="004131E4">
            <w:pPr>
              <w:widowControl w:val="0"/>
              <w:jc w:val="center"/>
            </w:pPr>
            <w:r>
              <w:rPr>
                <w:b/>
                <w:szCs w:val="24"/>
              </w:rPr>
              <w:t>Длительность</w:t>
            </w:r>
            <w:r w:rsidR="009B4F2D">
              <w:rPr>
                <w:b/>
                <w:szCs w:val="24"/>
              </w:rPr>
              <w:t>, дней</w:t>
            </w:r>
          </w:p>
        </w:tc>
        <w:tc>
          <w:tcPr>
            <w:tcW w:w="1134" w:type="dxa"/>
            <w:tcBorders>
              <w:top w:val="single" w:sz="7" w:space="0" w:color="000000"/>
              <w:left w:val="single" w:sz="7" w:space="0" w:color="CCCCCC"/>
              <w:bottom w:val="single" w:sz="7" w:space="0" w:color="000000"/>
            </w:tcBorders>
            <w:shd w:val="clear" w:color="auto" w:fill="auto"/>
            <w:vAlign w:val="bottom"/>
          </w:tcPr>
          <w:p w14:paraId="37C180D7" w14:textId="77777777" w:rsidR="00D37407" w:rsidRDefault="00D37407" w:rsidP="004131E4">
            <w:pPr>
              <w:widowControl w:val="0"/>
              <w:jc w:val="center"/>
            </w:pPr>
            <w:r>
              <w:rPr>
                <w:b/>
                <w:szCs w:val="24"/>
              </w:rPr>
              <w:t>Начало</w:t>
            </w:r>
          </w:p>
        </w:tc>
        <w:tc>
          <w:tcPr>
            <w:tcW w:w="1524" w:type="dxa"/>
            <w:tcBorders>
              <w:top w:val="single" w:sz="7" w:space="0" w:color="000000"/>
              <w:left w:val="single" w:sz="7" w:space="0" w:color="CCCCCC"/>
              <w:bottom w:val="single" w:sz="7" w:space="0" w:color="000000"/>
              <w:right w:val="single" w:sz="7" w:space="0" w:color="000000"/>
            </w:tcBorders>
            <w:shd w:val="clear" w:color="auto" w:fill="auto"/>
            <w:vAlign w:val="bottom"/>
          </w:tcPr>
          <w:p w14:paraId="15788D4D" w14:textId="77777777" w:rsidR="00D37407" w:rsidRDefault="00D37407" w:rsidP="004131E4">
            <w:pPr>
              <w:widowControl w:val="0"/>
              <w:jc w:val="center"/>
            </w:pPr>
            <w:r>
              <w:rPr>
                <w:b/>
                <w:szCs w:val="24"/>
              </w:rPr>
              <w:t>Окончание</w:t>
            </w:r>
          </w:p>
        </w:tc>
      </w:tr>
      <w:tr w:rsidR="00D37407" w14:paraId="5F11F306" w14:textId="77777777" w:rsidTr="009B4F2D">
        <w:trPr>
          <w:trHeight w:val="337"/>
          <w:jc w:val="center"/>
        </w:trPr>
        <w:tc>
          <w:tcPr>
            <w:tcW w:w="489" w:type="dxa"/>
            <w:tcBorders>
              <w:top w:val="single" w:sz="7" w:space="0" w:color="CCCCCC"/>
              <w:left w:val="single" w:sz="7" w:space="0" w:color="000000"/>
              <w:bottom w:val="single" w:sz="7" w:space="0" w:color="000000"/>
            </w:tcBorders>
            <w:shd w:val="clear" w:color="auto" w:fill="auto"/>
            <w:vAlign w:val="bottom"/>
          </w:tcPr>
          <w:p w14:paraId="1DBF28AA" w14:textId="77777777" w:rsidR="00D37407" w:rsidRDefault="00D37407" w:rsidP="004131E4">
            <w:pPr>
              <w:widowControl w:val="0"/>
              <w:jc w:val="center"/>
            </w:pPr>
            <w:r>
              <w:rPr>
                <w:szCs w:val="24"/>
              </w:rPr>
              <w:t>1</w:t>
            </w:r>
          </w:p>
        </w:tc>
        <w:tc>
          <w:tcPr>
            <w:tcW w:w="5289" w:type="dxa"/>
            <w:tcBorders>
              <w:top w:val="single" w:sz="7" w:space="0" w:color="CCCCCC"/>
              <w:left w:val="single" w:sz="7" w:space="0" w:color="CCCCCC"/>
              <w:bottom w:val="single" w:sz="7" w:space="0" w:color="000000"/>
            </w:tcBorders>
            <w:shd w:val="clear" w:color="auto" w:fill="auto"/>
            <w:vAlign w:val="bottom"/>
          </w:tcPr>
          <w:p w14:paraId="4987B8C1" w14:textId="77777777" w:rsidR="00D37407" w:rsidRDefault="00D37407" w:rsidP="004131E4">
            <w:pPr>
              <w:widowControl w:val="0"/>
              <w:jc w:val="center"/>
            </w:pPr>
            <w:r>
              <w:rPr>
                <w:szCs w:val="24"/>
              </w:rPr>
              <w:t>Разработка плана и устава проекта</w:t>
            </w:r>
          </w:p>
        </w:tc>
        <w:tc>
          <w:tcPr>
            <w:tcW w:w="1985" w:type="dxa"/>
            <w:tcBorders>
              <w:top w:val="single" w:sz="7" w:space="0" w:color="CCCCCC"/>
              <w:left w:val="single" w:sz="7" w:space="0" w:color="CCCCCC"/>
              <w:bottom w:val="single" w:sz="7" w:space="0" w:color="000000"/>
            </w:tcBorders>
            <w:shd w:val="clear" w:color="auto" w:fill="auto"/>
            <w:vAlign w:val="bottom"/>
          </w:tcPr>
          <w:p w14:paraId="76C7AA63" w14:textId="77777777" w:rsidR="00D37407" w:rsidRDefault="00D37407" w:rsidP="004131E4">
            <w:pPr>
              <w:widowControl w:val="0"/>
              <w:jc w:val="center"/>
            </w:pPr>
            <w:r>
              <w:rPr>
                <w:szCs w:val="24"/>
              </w:rPr>
              <w:t>7</w:t>
            </w:r>
          </w:p>
        </w:tc>
        <w:tc>
          <w:tcPr>
            <w:tcW w:w="1134" w:type="dxa"/>
            <w:tcBorders>
              <w:top w:val="single" w:sz="7" w:space="0" w:color="CCCCCC"/>
              <w:left w:val="single" w:sz="7" w:space="0" w:color="CCCCCC"/>
              <w:bottom w:val="single" w:sz="7" w:space="0" w:color="000000"/>
            </w:tcBorders>
            <w:shd w:val="clear" w:color="auto" w:fill="auto"/>
            <w:vAlign w:val="bottom"/>
          </w:tcPr>
          <w:p w14:paraId="64E095D8" w14:textId="77777777" w:rsidR="00D37407" w:rsidRDefault="00D37407" w:rsidP="004131E4">
            <w:pPr>
              <w:widowControl w:val="0"/>
              <w:jc w:val="center"/>
            </w:pPr>
            <w:r>
              <w:rPr>
                <w:szCs w:val="24"/>
              </w:rPr>
              <w:t>07.09</w:t>
            </w:r>
          </w:p>
        </w:tc>
        <w:tc>
          <w:tcPr>
            <w:tcW w:w="1524" w:type="dxa"/>
            <w:tcBorders>
              <w:top w:val="single" w:sz="7" w:space="0" w:color="CCCCCC"/>
              <w:left w:val="single" w:sz="7" w:space="0" w:color="CCCCCC"/>
              <w:bottom w:val="single" w:sz="7" w:space="0" w:color="000000"/>
              <w:right w:val="single" w:sz="7" w:space="0" w:color="000000"/>
            </w:tcBorders>
            <w:shd w:val="clear" w:color="auto" w:fill="auto"/>
            <w:vAlign w:val="bottom"/>
          </w:tcPr>
          <w:p w14:paraId="16E15F4E" w14:textId="77777777" w:rsidR="00D37407" w:rsidRDefault="00D37407" w:rsidP="004131E4">
            <w:pPr>
              <w:widowControl w:val="0"/>
              <w:jc w:val="center"/>
            </w:pPr>
            <w:r>
              <w:rPr>
                <w:szCs w:val="24"/>
              </w:rPr>
              <w:t>14.09</w:t>
            </w:r>
          </w:p>
        </w:tc>
      </w:tr>
      <w:tr w:rsidR="00D37407" w14:paraId="0861EBD0" w14:textId="77777777" w:rsidTr="009B4F2D">
        <w:trPr>
          <w:trHeight w:val="470"/>
          <w:jc w:val="center"/>
        </w:trPr>
        <w:tc>
          <w:tcPr>
            <w:tcW w:w="489" w:type="dxa"/>
            <w:tcBorders>
              <w:top w:val="single" w:sz="7" w:space="0" w:color="CCCCCC"/>
              <w:left w:val="single" w:sz="7" w:space="0" w:color="000000"/>
              <w:bottom w:val="single" w:sz="7" w:space="0" w:color="000000"/>
            </w:tcBorders>
            <w:shd w:val="clear" w:color="auto" w:fill="auto"/>
            <w:vAlign w:val="bottom"/>
          </w:tcPr>
          <w:p w14:paraId="4EA51627" w14:textId="77777777" w:rsidR="00D37407" w:rsidRDefault="00D37407" w:rsidP="004131E4">
            <w:pPr>
              <w:widowControl w:val="0"/>
              <w:jc w:val="center"/>
            </w:pPr>
            <w:r>
              <w:rPr>
                <w:szCs w:val="24"/>
              </w:rPr>
              <w:t>2</w:t>
            </w:r>
          </w:p>
        </w:tc>
        <w:tc>
          <w:tcPr>
            <w:tcW w:w="5289" w:type="dxa"/>
            <w:tcBorders>
              <w:top w:val="single" w:sz="7" w:space="0" w:color="CCCCCC"/>
              <w:left w:val="single" w:sz="7" w:space="0" w:color="CCCCCC"/>
              <w:bottom w:val="single" w:sz="7" w:space="0" w:color="000000"/>
            </w:tcBorders>
            <w:shd w:val="clear" w:color="auto" w:fill="auto"/>
            <w:vAlign w:val="bottom"/>
          </w:tcPr>
          <w:p w14:paraId="2E4FC25E" w14:textId="77777777" w:rsidR="00D37407" w:rsidRDefault="00D37407" w:rsidP="004131E4">
            <w:pPr>
              <w:widowControl w:val="0"/>
              <w:jc w:val="center"/>
            </w:pPr>
            <w:r>
              <w:rPr>
                <w:szCs w:val="24"/>
              </w:rPr>
              <w:t>Моделирование автоматизируемых процессов</w:t>
            </w:r>
          </w:p>
        </w:tc>
        <w:tc>
          <w:tcPr>
            <w:tcW w:w="1985" w:type="dxa"/>
            <w:tcBorders>
              <w:top w:val="single" w:sz="7" w:space="0" w:color="CCCCCC"/>
              <w:left w:val="single" w:sz="7" w:space="0" w:color="CCCCCC"/>
              <w:bottom w:val="single" w:sz="7" w:space="0" w:color="000000"/>
            </w:tcBorders>
            <w:shd w:val="clear" w:color="auto" w:fill="auto"/>
            <w:vAlign w:val="bottom"/>
          </w:tcPr>
          <w:p w14:paraId="44E04EB7" w14:textId="77777777" w:rsidR="00D37407" w:rsidRDefault="00D37407" w:rsidP="004131E4">
            <w:pPr>
              <w:widowControl w:val="0"/>
              <w:jc w:val="center"/>
            </w:pPr>
            <w:r>
              <w:rPr>
                <w:szCs w:val="24"/>
              </w:rPr>
              <w:t>7</w:t>
            </w:r>
          </w:p>
        </w:tc>
        <w:tc>
          <w:tcPr>
            <w:tcW w:w="1134" w:type="dxa"/>
            <w:tcBorders>
              <w:top w:val="single" w:sz="7" w:space="0" w:color="CCCCCC"/>
              <w:left w:val="single" w:sz="7" w:space="0" w:color="CCCCCC"/>
              <w:bottom w:val="single" w:sz="7" w:space="0" w:color="000000"/>
            </w:tcBorders>
            <w:shd w:val="clear" w:color="auto" w:fill="auto"/>
            <w:vAlign w:val="bottom"/>
          </w:tcPr>
          <w:p w14:paraId="6C388FA7" w14:textId="77777777" w:rsidR="00D37407" w:rsidRDefault="00D37407" w:rsidP="004131E4">
            <w:pPr>
              <w:widowControl w:val="0"/>
              <w:jc w:val="center"/>
            </w:pPr>
            <w:r>
              <w:rPr>
                <w:szCs w:val="24"/>
              </w:rPr>
              <w:t>07.09</w:t>
            </w:r>
          </w:p>
        </w:tc>
        <w:tc>
          <w:tcPr>
            <w:tcW w:w="1524" w:type="dxa"/>
            <w:tcBorders>
              <w:top w:val="single" w:sz="7" w:space="0" w:color="CCCCCC"/>
              <w:left w:val="single" w:sz="7" w:space="0" w:color="CCCCCC"/>
              <w:bottom w:val="single" w:sz="7" w:space="0" w:color="000000"/>
              <w:right w:val="single" w:sz="7" w:space="0" w:color="000000"/>
            </w:tcBorders>
            <w:shd w:val="clear" w:color="auto" w:fill="auto"/>
            <w:vAlign w:val="bottom"/>
          </w:tcPr>
          <w:p w14:paraId="50EBFD51" w14:textId="77777777" w:rsidR="00D37407" w:rsidRDefault="00D37407" w:rsidP="004131E4">
            <w:pPr>
              <w:widowControl w:val="0"/>
              <w:jc w:val="center"/>
            </w:pPr>
            <w:r>
              <w:rPr>
                <w:szCs w:val="24"/>
              </w:rPr>
              <w:t>14.09</w:t>
            </w:r>
          </w:p>
        </w:tc>
      </w:tr>
      <w:tr w:rsidR="00D37407" w14:paraId="6DCD5050" w14:textId="77777777" w:rsidTr="009B4F2D">
        <w:trPr>
          <w:trHeight w:val="323"/>
          <w:jc w:val="center"/>
        </w:trPr>
        <w:tc>
          <w:tcPr>
            <w:tcW w:w="489" w:type="dxa"/>
            <w:tcBorders>
              <w:top w:val="single" w:sz="7" w:space="0" w:color="CCCCCC"/>
              <w:left w:val="single" w:sz="7" w:space="0" w:color="000000"/>
              <w:bottom w:val="single" w:sz="7" w:space="0" w:color="000000"/>
            </w:tcBorders>
            <w:shd w:val="clear" w:color="auto" w:fill="auto"/>
            <w:vAlign w:val="bottom"/>
          </w:tcPr>
          <w:p w14:paraId="2FA046CE" w14:textId="77777777" w:rsidR="00D37407" w:rsidRDefault="00D37407" w:rsidP="004131E4">
            <w:pPr>
              <w:widowControl w:val="0"/>
              <w:jc w:val="center"/>
            </w:pPr>
            <w:r>
              <w:rPr>
                <w:szCs w:val="24"/>
              </w:rPr>
              <w:t>3</w:t>
            </w:r>
          </w:p>
        </w:tc>
        <w:tc>
          <w:tcPr>
            <w:tcW w:w="5289" w:type="dxa"/>
            <w:tcBorders>
              <w:top w:val="single" w:sz="7" w:space="0" w:color="CCCCCC"/>
              <w:left w:val="single" w:sz="7" w:space="0" w:color="CCCCCC"/>
              <w:bottom w:val="single" w:sz="7" w:space="0" w:color="000000"/>
            </w:tcBorders>
            <w:shd w:val="clear" w:color="auto" w:fill="auto"/>
            <w:vAlign w:val="bottom"/>
          </w:tcPr>
          <w:p w14:paraId="32C9282D" w14:textId="77777777" w:rsidR="00D37407" w:rsidRDefault="00D37407" w:rsidP="004131E4">
            <w:pPr>
              <w:widowControl w:val="0"/>
              <w:jc w:val="center"/>
            </w:pPr>
            <w:r>
              <w:rPr>
                <w:szCs w:val="24"/>
              </w:rPr>
              <w:t>Моделирование функций системы</w:t>
            </w:r>
          </w:p>
        </w:tc>
        <w:tc>
          <w:tcPr>
            <w:tcW w:w="1985" w:type="dxa"/>
            <w:tcBorders>
              <w:top w:val="single" w:sz="7" w:space="0" w:color="CCCCCC"/>
              <w:left w:val="single" w:sz="7" w:space="0" w:color="CCCCCC"/>
              <w:bottom w:val="single" w:sz="7" w:space="0" w:color="000000"/>
            </w:tcBorders>
            <w:shd w:val="clear" w:color="auto" w:fill="auto"/>
            <w:vAlign w:val="bottom"/>
          </w:tcPr>
          <w:p w14:paraId="6A1709EE" w14:textId="77777777" w:rsidR="00D37407" w:rsidRDefault="00D37407" w:rsidP="004131E4">
            <w:pPr>
              <w:widowControl w:val="0"/>
              <w:jc w:val="center"/>
            </w:pPr>
            <w:r>
              <w:rPr>
                <w:szCs w:val="24"/>
              </w:rPr>
              <w:t>7</w:t>
            </w:r>
          </w:p>
        </w:tc>
        <w:tc>
          <w:tcPr>
            <w:tcW w:w="1134" w:type="dxa"/>
            <w:tcBorders>
              <w:top w:val="single" w:sz="7" w:space="0" w:color="CCCCCC"/>
              <w:left w:val="single" w:sz="7" w:space="0" w:color="CCCCCC"/>
              <w:bottom w:val="single" w:sz="7" w:space="0" w:color="000000"/>
            </w:tcBorders>
            <w:shd w:val="clear" w:color="auto" w:fill="auto"/>
            <w:vAlign w:val="bottom"/>
          </w:tcPr>
          <w:p w14:paraId="10E4E986" w14:textId="77777777" w:rsidR="00D37407" w:rsidRDefault="00D37407" w:rsidP="004131E4">
            <w:pPr>
              <w:widowControl w:val="0"/>
              <w:jc w:val="center"/>
            </w:pPr>
            <w:r>
              <w:rPr>
                <w:szCs w:val="24"/>
              </w:rPr>
              <w:t>14.09</w:t>
            </w:r>
          </w:p>
        </w:tc>
        <w:tc>
          <w:tcPr>
            <w:tcW w:w="1524" w:type="dxa"/>
            <w:tcBorders>
              <w:top w:val="single" w:sz="7" w:space="0" w:color="CCCCCC"/>
              <w:left w:val="single" w:sz="7" w:space="0" w:color="CCCCCC"/>
              <w:bottom w:val="single" w:sz="7" w:space="0" w:color="000000"/>
              <w:right w:val="single" w:sz="7" w:space="0" w:color="000000"/>
            </w:tcBorders>
            <w:shd w:val="clear" w:color="auto" w:fill="auto"/>
            <w:vAlign w:val="bottom"/>
          </w:tcPr>
          <w:p w14:paraId="38DF6909" w14:textId="77777777" w:rsidR="00D37407" w:rsidRDefault="00D37407" w:rsidP="004131E4">
            <w:pPr>
              <w:widowControl w:val="0"/>
              <w:jc w:val="center"/>
            </w:pPr>
            <w:r>
              <w:rPr>
                <w:szCs w:val="24"/>
              </w:rPr>
              <w:t>21.09</w:t>
            </w:r>
          </w:p>
        </w:tc>
      </w:tr>
      <w:tr w:rsidR="00D37407" w14:paraId="6323603E" w14:textId="77777777" w:rsidTr="009B4F2D">
        <w:trPr>
          <w:trHeight w:val="470"/>
          <w:jc w:val="center"/>
        </w:trPr>
        <w:tc>
          <w:tcPr>
            <w:tcW w:w="489" w:type="dxa"/>
            <w:tcBorders>
              <w:top w:val="single" w:sz="7" w:space="0" w:color="CCCCCC"/>
              <w:left w:val="single" w:sz="7" w:space="0" w:color="000000"/>
              <w:bottom w:val="single" w:sz="7" w:space="0" w:color="000000"/>
            </w:tcBorders>
            <w:shd w:val="clear" w:color="auto" w:fill="auto"/>
            <w:vAlign w:val="bottom"/>
          </w:tcPr>
          <w:p w14:paraId="788F094A" w14:textId="77777777" w:rsidR="00D37407" w:rsidRDefault="00D37407" w:rsidP="004131E4">
            <w:pPr>
              <w:widowControl w:val="0"/>
              <w:jc w:val="center"/>
            </w:pPr>
            <w:r>
              <w:rPr>
                <w:szCs w:val="24"/>
              </w:rPr>
              <w:t>4</w:t>
            </w:r>
          </w:p>
        </w:tc>
        <w:tc>
          <w:tcPr>
            <w:tcW w:w="5289" w:type="dxa"/>
            <w:tcBorders>
              <w:top w:val="single" w:sz="7" w:space="0" w:color="CCCCCC"/>
              <w:left w:val="single" w:sz="7" w:space="0" w:color="CCCCCC"/>
              <w:bottom w:val="single" w:sz="7" w:space="0" w:color="000000"/>
            </w:tcBorders>
            <w:shd w:val="clear" w:color="auto" w:fill="auto"/>
            <w:vAlign w:val="bottom"/>
          </w:tcPr>
          <w:p w14:paraId="22646262" w14:textId="77777777" w:rsidR="00D37407" w:rsidRDefault="00D37407" w:rsidP="004131E4">
            <w:pPr>
              <w:widowControl w:val="0"/>
              <w:jc w:val="center"/>
            </w:pPr>
            <w:r>
              <w:rPr>
                <w:szCs w:val="24"/>
              </w:rPr>
              <w:t>Моделирование предметной области</w:t>
            </w:r>
          </w:p>
        </w:tc>
        <w:tc>
          <w:tcPr>
            <w:tcW w:w="1985" w:type="dxa"/>
            <w:tcBorders>
              <w:top w:val="single" w:sz="7" w:space="0" w:color="CCCCCC"/>
              <w:left w:val="single" w:sz="7" w:space="0" w:color="CCCCCC"/>
              <w:bottom w:val="single" w:sz="7" w:space="0" w:color="000000"/>
            </w:tcBorders>
            <w:shd w:val="clear" w:color="auto" w:fill="FFFFFF"/>
            <w:vAlign w:val="bottom"/>
          </w:tcPr>
          <w:p w14:paraId="001EFEE1" w14:textId="77777777" w:rsidR="00D37407" w:rsidRDefault="00D37407" w:rsidP="004131E4">
            <w:pPr>
              <w:widowControl w:val="0"/>
              <w:jc w:val="center"/>
            </w:pPr>
            <w:r>
              <w:rPr>
                <w:szCs w:val="24"/>
              </w:rPr>
              <w:t>7</w:t>
            </w:r>
          </w:p>
        </w:tc>
        <w:tc>
          <w:tcPr>
            <w:tcW w:w="1134" w:type="dxa"/>
            <w:tcBorders>
              <w:top w:val="single" w:sz="7" w:space="0" w:color="CCCCCC"/>
              <w:left w:val="single" w:sz="7" w:space="0" w:color="CCCCCC"/>
              <w:bottom w:val="single" w:sz="7" w:space="0" w:color="000000"/>
            </w:tcBorders>
            <w:shd w:val="clear" w:color="auto" w:fill="auto"/>
            <w:vAlign w:val="bottom"/>
          </w:tcPr>
          <w:p w14:paraId="4024B6D5" w14:textId="77777777" w:rsidR="00D37407" w:rsidRDefault="00D37407" w:rsidP="004131E4">
            <w:pPr>
              <w:widowControl w:val="0"/>
              <w:jc w:val="center"/>
            </w:pPr>
            <w:r>
              <w:rPr>
                <w:szCs w:val="24"/>
              </w:rPr>
              <w:t>21.09</w:t>
            </w:r>
          </w:p>
        </w:tc>
        <w:tc>
          <w:tcPr>
            <w:tcW w:w="1524" w:type="dxa"/>
            <w:tcBorders>
              <w:top w:val="single" w:sz="7" w:space="0" w:color="CCCCCC"/>
              <w:left w:val="single" w:sz="7" w:space="0" w:color="CCCCCC"/>
              <w:bottom w:val="single" w:sz="7" w:space="0" w:color="000000"/>
              <w:right w:val="single" w:sz="7" w:space="0" w:color="000000"/>
            </w:tcBorders>
            <w:shd w:val="clear" w:color="auto" w:fill="auto"/>
            <w:vAlign w:val="bottom"/>
          </w:tcPr>
          <w:p w14:paraId="5B86F2F4" w14:textId="77777777" w:rsidR="00D37407" w:rsidRDefault="00D37407" w:rsidP="004131E4">
            <w:pPr>
              <w:widowControl w:val="0"/>
              <w:jc w:val="center"/>
            </w:pPr>
            <w:r>
              <w:rPr>
                <w:szCs w:val="24"/>
              </w:rPr>
              <w:t>28.09</w:t>
            </w:r>
          </w:p>
        </w:tc>
      </w:tr>
      <w:tr w:rsidR="00D37407" w14:paraId="728B1081" w14:textId="77777777" w:rsidTr="009B4F2D">
        <w:trPr>
          <w:trHeight w:val="315"/>
          <w:jc w:val="center"/>
        </w:trPr>
        <w:tc>
          <w:tcPr>
            <w:tcW w:w="489" w:type="dxa"/>
            <w:tcBorders>
              <w:top w:val="single" w:sz="7" w:space="0" w:color="CCCCCC"/>
              <w:left w:val="single" w:sz="7" w:space="0" w:color="000000"/>
              <w:bottom w:val="single" w:sz="7" w:space="0" w:color="000000"/>
            </w:tcBorders>
            <w:shd w:val="clear" w:color="auto" w:fill="auto"/>
            <w:vAlign w:val="bottom"/>
          </w:tcPr>
          <w:p w14:paraId="5F30100D" w14:textId="77777777" w:rsidR="00D37407" w:rsidRDefault="00D37407" w:rsidP="004131E4">
            <w:pPr>
              <w:widowControl w:val="0"/>
              <w:jc w:val="center"/>
            </w:pPr>
            <w:r>
              <w:rPr>
                <w:szCs w:val="24"/>
              </w:rPr>
              <w:t>5</w:t>
            </w:r>
          </w:p>
        </w:tc>
        <w:tc>
          <w:tcPr>
            <w:tcW w:w="5289" w:type="dxa"/>
            <w:tcBorders>
              <w:top w:val="single" w:sz="7" w:space="0" w:color="CCCCCC"/>
              <w:left w:val="single" w:sz="7" w:space="0" w:color="CCCCCC"/>
              <w:bottom w:val="single" w:sz="7" w:space="0" w:color="000000"/>
            </w:tcBorders>
            <w:shd w:val="clear" w:color="auto" w:fill="auto"/>
            <w:vAlign w:val="bottom"/>
          </w:tcPr>
          <w:p w14:paraId="51E4A148" w14:textId="77777777" w:rsidR="00D37407" w:rsidRDefault="00D37407" w:rsidP="004131E4">
            <w:pPr>
              <w:widowControl w:val="0"/>
              <w:jc w:val="center"/>
            </w:pPr>
            <w:r>
              <w:rPr>
                <w:szCs w:val="24"/>
              </w:rPr>
              <w:t>Разработка ТЗ</w:t>
            </w:r>
          </w:p>
        </w:tc>
        <w:tc>
          <w:tcPr>
            <w:tcW w:w="1985" w:type="dxa"/>
            <w:tcBorders>
              <w:top w:val="single" w:sz="7" w:space="0" w:color="CCCCCC"/>
              <w:left w:val="single" w:sz="7" w:space="0" w:color="CCCCCC"/>
              <w:bottom w:val="single" w:sz="7" w:space="0" w:color="000000"/>
            </w:tcBorders>
            <w:shd w:val="clear" w:color="auto" w:fill="auto"/>
            <w:vAlign w:val="bottom"/>
          </w:tcPr>
          <w:p w14:paraId="4B0C29D6" w14:textId="77777777" w:rsidR="00D37407" w:rsidRDefault="00D37407" w:rsidP="004131E4">
            <w:pPr>
              <w:widowControl w:val="0"/>
              <w:jc w:val="center"/>
            </w:pPr>
            <w:r>
              <w:rPr>
                <w:szCs w:val="24"/>
              </w:rPr>
              <w:t>7</w:t>
            </w:r>
          </w:p>
        </w:tc>
        <w:tc>
          <w:tcPr>
            <w:tcW w:w="1134" w:type="dxa"/>
            <w:tcBorders>
              <w:top w:val="single" w:sz="7" w:space="0" w:color="CCCCCC"/>
              <w:left w:val="single" w:sz="7" w:space="0" w:color="CCCCCC"/>
              <w:bottom w:val="single" w:sz="7" w:space="0" w:color="000000"/>
            </w:tcBorders>
            <w:shd w:val="clear" w:color="auto" w:fill="auto"/>
            <w:vAlign w:val="bottom"/>
          </w:tcPr>
          <w:p w14:paraId="2CADD90D" w14:textId="77777777" w:rsidR="00D37407" w:rsidRDefault="00D37407" w:rsidP="004131E4">
            <w:pPr>
              <w:widowControl w:val="0"/>
              <w:jc w:val="center"/>
            </w:pPr>
            <w:r>
              <w:rPr>
                <w:szCs w:val="24"/>
              </w:rPr>
              <w:t>28.09</w:t>
            </w:r>
          </w:p>
        </w:tc>
        <w:tc>
          <w:tcPr>
            <w:tcW w:w="1524" w:type="dxa"/>
            <w:tcBorders>
              <w:top w:val="single" w:sz="7" w:space="0" w:color="CCCCCC"/>
              <w:left w:val="single" w:sz="7" w:space="0" w:color="CCCCCC"/>
              <w:bottom w:val="single" w:sz="7" w:space="0" w:color="000000"/>
              <w:right w:val="single" w:sz="7" w:space="0" w:color="000000"/>
            </w:tcBorders>
            <w:shd w:val="clear" w:color="auto" w:fill="auto"/>
            <w:vAlign w:val="bottom"/>
          </w:tcPr>
          <w:p w14:paraId="246C8730" w14:textId="77777777" w:rsidR="00D37407" w:rsidRDefault="00D37407" w:rsidP="004131E4">
            <w:pPr>
              <w:widowControl w:val="0"/>
              <w:jc w:val="center"/>
            </w:pPr>
            <w:r>
              <w:rPr>
                <w:szCs w:val="24"/>
              </w:rPr>
              <w:t>05.10</w:t>
            </w:r>
          </w:p>
        </w:tc>
      </w:tr>
      <w:tr w:rsidR="00D37407" w14:paraId="05CAD088" w14:textId="77777777" w:rsidTr="009B4F2D">
        <w:trPr>
          <w:trHeight w:val="484"/>
          <w:jc w:val="center"/>
        </w:trPr>
        <w:tc>
          <w:tcPr>
            <w:tcW w:w="489" w:type="dxa"/>
            <w:tcBorders>
              <w:top w:val="single" w:sz="7" w:space="0" w:color="CCCCCC"/>
              <w:left w:val="single" w:sz="7" w:space="0" w:color="000000"/>
              <w:bottom w:val="single" w:sz="7" w:space="0" w:color="000000"/>
            </w:tcBorders>
            <w:shd w:val="clear" w:color="auto" w:fill="auto"/>
            <w:vAlign w:val="bottom"/>
          </w:tcPr>
          <w:p w14:paraId="5C051D6C" w14:textId="77777777" w:rsidR="00D37407" w:rsidRDefault="00D37407" w:rsidP="004131E4">
            <w:pPr>
              <w:widowControl w:val="0"/>
              <w:jc w:val="center"/>
            </w:pPr>
            <w:r>
              <w:rPr>
                <w:szCs w:val="24"/>
              </w:rPr>
              <w:t>6</w:t>
            </w:r>
          </w:p>
        </w:tc>
        <w:tc>
          <w:tcPr>
            <w:tcW w:w="5289" w:type="dxa"/>
            <w:tcBorders>
              <w:top w:val="single" w:sz="7" w:space="0" w:color="CCCCCC"/>
              <w:left w:val="single" w:sz="7" w:space="0" w:color="CCCCCC"/>
              <w:bottom w:val="single" w:sz="7" w:space="0" w:color="000000"/>
            </w:tcBorders>
            <w:shd w:val="clear" w:color="auto" w:fill="auto"/>
            <w:vAlign w:val="bottom"/>
          </w:tcPr>
          <w:p w14:paraId="4B469C1D" w14:textId="77777777" w:rsidR="00D37407" w:rsidRDefault="00D37407" w:rsidP="004131E4">
            <w:pPr>
              <w:widowControl w:val="0"/>
              <w:jc w:val="center"/>
            </w:pPr>
            <w:r>
              <w:rPr>
                <w:szCs w:val="24"/>
              </w:rPr>
              <w:t>Разработка диаграммы сущность-связь</w:t>
            </w:r>
          </w:p>
        </w:tc>
        <w:tc>
          <w:tcPr>
            <w:tcW w:w="1985" w:type="dxa"/>
            <w:tcBorders>
              <w:top w:val="single" w:sz="7" w:space="0" w:color="CCCCCC"/>
              <w:left w:val="single" w:sz="7" w:space="0" w:color="CCCCCC"/>
              <w:bottom w:val="single" w:sz="7" w:space="0" w:color="000000"/>
            </w:tcBorders>
            <w:shd w:val="clear" w:color="auto" w:fill="auto"/>
            <w:vAlign w:val="bottom"/>
          </w:tcPr>
          <w:p w14:paraId="6EDFE33E" w14:textId="77777777" w:rsidR="00D37407" w:rsidRDefault="00D37407" w:rsidP="004131E4">
            <w:pPr>
              <w:widowControl w:val="0"/>
              <w:jc w:val="center"/>
            </w:pPr>
            <w:r>
              <w:rPr>
                <w:szCs w:val="24"/>
              </w:rPr>
              <w:t>7</w:t>
            </w:r>
          </w:p>
        </w:tc>
        <w:tc>
          <w:tcPr>
            <w:tcW w:w="1134" w:type="dxa"/>
            <w:tcBorders>
              <w:top w:val="single" w:sz="7" w:space="0" w:color="CCCCCC"/>
              <w:left w:val="single" w:sz="7" w:space="0" w:color="CCCCCC"/>
              <w:bottom w:val="single" w:sz="7" w:space="0" w:color="000000"/>
            </w:tcBorders>
            <w:shd w:val="clear" w:color="auto" w:fill="auto"/>
            <w:vAlign w:val="bottom"/>
          </w:tcPr>
          <w:p w14:paraId="1E1DB225" w14:textId="77777777" w:rsidR="00D37407" w:rsidRDefault="00D37407" w:rsidP="004131E4">
            <w:pPr>
              <w:widowControl w:val="0"/>
              <w:jc w:val="center"/>
            </w:pPr>
            <w:r>
              <w:rPr>
                <w:szCs w:val="24"/>
              </w:rPr>
              <w:t>12.10</w:t>
            </w:r>
          </w:p>
        </w:tc>
        <w:tc>
          <w:tcPr>
            <w:tcW w:w="1524" w:type="dxa"/>
            <w:tcBorders>
              <w:top w:val="single" w:sz="7" w:space="0" w:color="CCCCCC"/>
              <w:left w:val="single" w:sz="7" w:space="0" w:color="CCCCCC"/>
              <w:bottom w:val="single" w:sz="7" w:space="0" w:color="000000"/>
              <w:right w:val="single" w:sz="7" w:space="0" w:color="000000"/>
            </w:tcBorders>
            <w:shd w:val="clear" w:color="auto" w:fill="auto"/>
            <w:vAlign w:val="bottom"/>
          </w:tcPr>
          <w:p w14:paraId="7447E937" w14:textId="77777777" w:rsidR="00D37407" w:rsidRDefault="00D37407" w:rsidP="004131E4">
            <w:pPr>
              <w:widowControl w:val="0"/>
              <w:jc w:val="center"/>
            </w:pPr>
            <w:r>
              <w:rPr>
                <w:szCs w:val="24"/>
              </w:rPr>
              <w:t>19.10</w:t>
            </w:r>
          </w:p>
        </w:tc>
      </w:tr>
      <w:tr w:rsidR="00D37407" w14:paraId="6A420743" w14:textId="77777777" w:rsidTr="009B4F2D">
        <w:trPr>
          <w:trHeight w:val="464"/>
          <w:jc w:val="center"/>
        </w:trPr>
        <w:tc>
          <w:tcPr>
            <w:tcW w:w="489" w:type="dxa"/>
            <w:tcBorders>
              <w:top w:val="single" w:sz="7" w:space="0" w:color="CCCCCC"/>
              <w:left w:val="single" w:sz="7" w:space="0" w:color="000000"/>
              <w:bottom w:val="single" w:sz="7" w:space="0" w:color="000000"/>
            </w:tcBorders>
            <w:shd w:val="clear" w:color="auto" w:fill="auto"/>
            <w:vAlign w:val="bottom"/>
          </w:tcPr>
          <w:p w14:paraId="50AE9419" w14:textId="77777777" w:rsidR="00D37407" w:rsidRDefault="00D37407" w:rsidP="004131E4">
            <w:pPr>
              <w:widowControl w:val="0"/>
              <w:jc w:val="center"/>
            </w:pPr>
            <w:r>
              <w:rPr>
                <w:szCs w:val="24"/>
              </w:rPr>
              <w:t>7</w:t>
            </w:r>
          </w:p>
        </w:tc>
        <w:tc>
          <w:tcPr>
            <w:tcW w:w="5289" w:type="dxa"/>
            <w:tcBorders>
              <w:top w:val="single" w:sz="7" w:space="0" w:color="CCCCCC"/>
              <w:left w:val="single" w:sz="7" w:space="0" w:color="CCCCCC"/>
              <w:bottom w:val="single" w:sz="7" w:space="0" w:color="000000"/>
            </w:tcBorders>
            <w:shd w:val="clear" w:color="auto" w:fill="auto"/>
            <w:vAlign w:val="bottom"/>
          </w:tcPr>
          <w:p w14:paraId="547460BE" w14:textId="77777777" w:rsidR="00D37407" w:rsidRDefault="00D37407" w:rsidP="004131E4">
            <w:pPr>
              <w:widowControl w:val="0"/>
              <w:jc w:val="center"/>
            </w:pPr>
            <w:r>
              <w:rPr>
                <w:szCs w:val="24"/>
              </w:rPr>
              <w:t>Разработка макета интерфейса пользователя</w:t>
            </w:r>
          </w:p>
        </w:tc>
        <w:tc>
          <w:tcPr>
            <w:tcW w:w="1985" w:type="dxa"/>
            <w:tcBorders>
              <w:top w:val="single" w:sz="7" w:space="0" w:color="CCCCCC"/>
              <w:left w:val="single" w:sz="7" w:space="0" w:color="CCCCCC"/>
              <w:bottom w:val="single" w:sz="7" w:space="0" w:color="000000"/>
            </w:tcBorders>
            <w:shd w:val="clear" w:color="auto" w:fill="auto"/>
            <w:vAlign w:val="bottom"/>
          </w:tcPr>
          <w:p w14:paraId="0FB034D0" w14:textId="77777777" w:rsidR="00D37407" w:rsidRDefault="00D37407" w:rsidP="004131E4">
            <w:pPr>
              <w:widowControl w:val="0"/>
              <w:jc w:val="center"/>
            </w:pPr>
            <w:r>
              <w:rPr>
                <w:szCs w:val="24"/>
              </w:rPr>
              <w:t>7</w:t>
            </w:r>
          </w:p>
        </w:tc>
        <w:tc>
          <w:tcPr>
            <w:tcW w:w="1134" w:type="dxa"/>
            <w:tcBorders>
              <w:top w:val="single" w:sz="7" w:space="0" w:color="CCCCCC"/>
              <w:left w:val="single" w:sz="7" w:space="0" w:color="CCCCCC"/>
              <w:bottom w:val="single" w:sz="7" w:space="0" w:color="000000"/>
            </w:tcBorders>
            <w:shd w:val="clear" w:color="auto" w:fill="auto"/>
            <w:vAlign w:val="bottom"/>
          </w:tcPr>
          <w:p w14:paraId="75E6D697" w14:textId="77777777" w:rsidR="00D37407" w:rsidRDefault="00D37407" w:rsidP="004131E4">
            <w:pPr>
              <w:widowControl w:val="0"/>
              <w:jc w:val="center"/>
            </w:pPr>
            <w:r>
              <w:rPr>
                <w:szCs w:val="24"/>
              </w:rPr>
              <w:t>19.10</w:t>
            </w:r>
          </w:p>
        </w:tc>
        <w:tc>
          <w:tcPr>
            <w:tcW w:w="1524" w:type="dxa"/>
            <w:tcBorders>
              <w:top w:val="single" w:sz="7" w:space="0" w:color="CCCCCC"/>
              <w:left w:val="single" w:sz="7" w:space="0" w:color="CCCCCC"/>
              <w:bottom w:val="single" w:sz="7" w:space="0" w:color="000000"/>
              <w:right w:val="single" w:sz="7" w:space="0" w:color="000000"/>
            </w:tcBorders>
            <w:shd w:val="clear" w:color="auto" w:fill="auto"/>
            <w:vAlign w:val="bottom"/>
          </w:tcPr>
          <w:p w14:paraId="33C3668D" w14:textId="77777777" w:rsidR="00D37407" w:rsidRDefault="00D37407" w:rsidP="004131E4">
            <w:pPr>
              <w:widowControl w:val="0"/>
              <w:jc w:val="center"/>
            </w:pPr>
            <w:r>
              <w:rPr>
                <w:szCs w:val="24"/>
              </w:rPr>
              <w:t>26.10</w:t>
            </w:r>
          </w:p>
        </w:tc>
      </w:tr>
      <w:tr w:rsidR="00D37407" w14:paraId="5D71E39C" w14:textId="77777777" w:rsidTr="009B4F2D">
        <w:trPr>
          <w:trHeight w:val="330"/>
          <w:jc w:val="center"/>
        </w:trPr>
        <w:tc>
          <w:tcPr>
            <w:tcW w:w="489" w:type="dxa"/>
            <w:tcBorders>
              <w:top w:val="single" w:sz="7" w:space="0" w:color="CCCCCC"/>
              <w:left w:val="single" w:sz="7" w:space="0" w:color="000000"/>
              <w:bottom w:val="single" w:sz="7" w:space="0" w:color="000000"/>
            </w:tcBorders>
            <w:shd w:val="clear" w:color="auto" w:fill="auto"/>
            <w:vAlign w:val="bottom"/>
          </w:tcPr>
          <w:p w14:paraId="021D7F98" w14:textId="77777777" w:rsidR="00D37407" w:rsidRDefault="00D37407" w:rsidP="004131E4">
            <w:pPr>
              <w:widowControl w:val="0"/>
              <w:jc w:val="center"/>
            </w:pPr>
            <w:r>
              <w:rPr>
                <w:szCs w:val="24"/>
              </w:rPr>
              <w:t>8</w:t>
            </w:r>
          </w:p>
        </w:tc>
        <w:tc>
          <w:tcPr>
            <w:tcW w:w="5289" w:type="dxa"/>
            <w:tcBorders>
              <w:top w:val="single" w:sz="7" w:space="0" w:color="CCCCCC"/>
              <w:left w:val="single" w:sz="7" w:space="0" w:color="CCCCCC"/>
              <w:bottom w:val="single" w:sz="7" w:space="0" w:color="000000"/>
            </w:tcBorders>
            <w:shd w:val="clear" w:color="auto" w:fill="auto"/>
            <w:vAlign w:val="bottom"/>
          </w:tcPr>
          <w:p w14:paraId="40B48D10" w14:textId="77777777" w:rsidR="00D37407" w:rsidRDefault="00D37407" w:rsidP="004131E4">
            <w:pPr>
              <w:widowControl w:val="0"/>
              <w:jc w:val="center"/>
            </w:pPr>
            <w:r>
              <w:rPr>
                <w:szCs w:val="24"/>
              </w:rPr>
              <w:t>Проектирование архитектуры системы</w:t>
            </w:r>
          </w:p>
        </w:tc>
        <w:tc>
          <w:tcPr>
            <w:tcW w:w="1985" w:type="dxa"/>
            <w:tcBorders>
              <w:top w:val="single" w:sz="7" w:space="0" w:color="CCCCCC"/>
              <w:left w:val="single" w:sz="7" w:space="0" w:color="CCCCCC"/>
              <w:bottom w:val="single" w:sz="7" w:space="0" w:color="000000"/>
            </w:tcBorders>
            <w:shd w:val="clear" w:color="auto" w:fill="auto"/>
            <w:vAlign w:val="bottom"/>
          </w:tcPr>
          <w:p w14:paraId="6994640C" w14:textId="77777777" w:rsidR="00D37407" w:rsidRDefault="00D37407" w:rsidP="004131E4">
            <w:pPr>
              <w:widowControl w:val="0"/>
              <w:jc w:val="center"/>
            </w:pPr>
            <w:r>
              <w:rPr>
                <w:szCs w:val="24"/>
              </w:rPr>
              <w:t>7</w:t>
            </w:r>
          </w:p>
        </w:tc>
        <w:tc>
          <w:tcPr>
            <w:tcW w:w="1134" w:type="dxa"/>
            <w:tcBorders>
              <w:top w:val="single" w:sz="7" w:space="0" w:color="CCCCCC"/>
              <w:left w:val="single" w:sz="7" w:space="0" w:color="CCCCCC"/>
              <w:bottom w:val="single" w:sz="7" w:space="0" w:color="000000"/>
            </w:tcBorders>
            <w:shd w:val="clear" w:color="auto" w:fill="auto"/>
            <w:vAlign w:val="bottom"/>
          </w:tcPr>
          <w:p w14:paraId="7CCF0AE7" w14:textId="77777777" w:rsidR="00D37407" w:rsidRDefault="00D37407" w:rsidP="004131E4">
            <w:pPr>
              <w:widowControl w:val="0"/>
              <w:jc w:val="center"/>
            </w:pPr>
            <w:r>
              <w:rPr>
                <w:szCs w:val="24"/>
              </w:rPr>
              <w:t>26.10</w:t>
            </w:r>
          </w:p>
        </w:tc>
        <w:tc>
          <w:tcPr>
            <w:tcW w:w="1524" w:type="dxa"/>
            <w:tcBorders>
              <w:top w:val="single" w:sz="7" w:space="0" w:color="CCCCCC"/>
              <w:left w:val="single" w:sz="7" w:space="0" w:color="CCCCCC"/>
              <w:bottom w:val="single" w:sz="7" w:space="0" w:color="000000"/>
              <w:right w:val="single" w:sz="7" w:space="0" w:color="000000"/>
            </w:tcBorders>
            <w:shd w:val="clear" w:color="auto" w:fill="auto"/>
            <w:vAlign w:val="bottom"/>
          </w:tcPr>
          <w:p w14:paraId="2DE24B5C" w14:textId="77777777" w:rsidR="00D37407" w:rsidRDefault="00D37407" w:rsidP="004131E4">
            <w:pPr>
              <w:widowControl w:val="0"/>
              <w:jc w:val="center"/>
            </w:pPr>
            <w:r>
              <w:rPr>
                <w:szCs w:val="24"/>
              </w:rPr>
              <w:t>02.11</w:t>
            </w:r>
          </w:p>
        </w:tc>
      </w:tr>
      <w:tr w:rsidR="00D37407" w14:paraId="6F5F2383" w14:textId="77777777" w:rsidTr="009B4F2D">
        <w:trPr>
          <w:trHeight w:val="480"/>
          <w:jc w:val="center"/>
        </w:trPr>
        <w:tc>
          <w:tcPr>
            <w:tcW w:w="489" w:type="dxa"/>
            <w:tcBorders>
              <w:top w:val="single" w:sz="7" w:space="0" w:color="CCCCCC"/>
              <w:left w:val="single" w:sz="7" w:space="0" w:color="000000"/>
              <w:bottom w:val="single" w:sz="7" w:space="0" w:color="000000"/>
            </w:tcBorders>
            <w:shd w:val="clear" w:color="auto" w:fill="auto"/>
            <w:vAlign w:val="bottom"/>
          </w:tcPr>
          <w:p w14:paraId="7535B3AE" w14:textId="77777777" w:rsidR="00D37407" w:rsidRDefault="00D37407" w:rsidP="004131E4">
            <w:pPr>
              <w:widowControl w:val="0"/>
              <w:jc w:val="center"/>
            </w:pPr>
            <w:r>
              <w:rPr>
                <w:szCs w:val="24"/>
              </w:rPr>
              <w:t>9</w:t>
            </w:r>
          </w:p>
        </w:tc>
        <w:tc>
          <w:tcPr>
            <w:tcW w:w="5289" w:type="dxa"/>
            <w:tcBorders>
              <w:top w:val="single" w:sz="7" w:space="0" w:color="CCCCCC"/>
              <w:left w:val="single" w:sz="7" w:space="0" w:color="CCCCCC"/>
              <w:bottom w:val="single" w:sz="7" w:space="0" w:color="000000"/>
            </w:tcBorders>
            <w:shd w:val="clear" w:color="auto" w:fill="auto"/>
            <w:vAlign w:val="bottom"/>
          </w:tcPr>
          <w:p w14:paraId="283B1C83" w14:textId="77777777" w:rsidR="00D37407" w:rsidRDefault="00D37407" w:rsidP="004131E4">
            <w:pPr>
              <w:widowControl w:val="0"/>
              <w:jc w:val="center"/>
            </w:pPr>
            <w:r>
              <w:rPr>
                <w:szCs w:val="24"/>
              </w:rPr>
              <w:t>Разработка модели угроз и модели нарушителя ИБ</w:t>
            </w:r>
          </w:p>
        </w:tc>
        <w:tc>
          <w:tcPr>
            <w:tcW w:w="1985" w:type="dxa"/>
            <w:tcBorders>
              <w:top w:val="single" w:sz="7" w:space="0" w:color="CCCCCC"/>
              <w:left w:val="single" w:sz="7" w:space="0" w:color="CCCCCC"/>
              <w:bottom w:val="single" w:sz="7" w:space="0" w:color="000000"/>
            </w:tcBorders>
            <w:shd w:val="clear" w:color="auto" w:fill="auto"/>
            <w:vAlign w:val="bottom"/>
          </w:tcPr>
          <w:p w14:paraId="7EC1A2A1" w14:textId="77777777" w:rsidR="00D37407" w:rsidRDefault="00D37407" w:rsidP="004131E4">
            <w:pPr>
              <w:widowControl w:val="0"/>
              <w:jc w:val="center"/>
            </w:pPr>
            <w:r>
              <w:rPr>
                <w:szCs w:val="24"/>
              </w:rPr>
              <w:t>7</w:t>
            </w:r>
          </w:p>
        </w:tc>
        <w:tc>
          <w:tcPr>
            <w:tcW w:w="1134" w:type="dxa"/>
            <w:tcBorders>
              <w:top w:val="single" w:sz="7" w:space="0" w:color="CCCCCC"/>
              <w:left w:val="single" w:sz="7" w:space="0" w:color="CCCCCC"/>
              <w:bottom w:val="single" w:sz="7" w:space="0" w:color="000000"/>
            </w:tcBorders>
            <w:shd w:val="clear" w:color="auto" w:fill="auto"/>
            <w:vAlign w:val="bottom"/>
          </w:tcPr>
          <w:p w14:paraId="658900E8" w14:textId="77777777" w:rsidR="00D37407" w:rsidRDefault="00D37407" w:rsidP="004131E4">
            <w:pPr>
              <w:widowControl w:val="0"/>
              <w:jc w:val="center"/>
            </w:pPr>
            <w:r>
              <w:rPr>
                <w:szCs w:val="24"/>
              </w:rPr>
              <w:t>02.11</w:t>
            </w:r>
          </w:p>
        </w:tc>
        <w:tc>
          <w:tcPr>
            <w:tcW w:w="1524" w:type="dxa"/>
            <w:tcBorders>
              <w:top w:val="single" w:sz="7" w:space="0" w:color="CCCCCC"/>
              <w:left w:val="single" w:sz="7" w:space="0" w:color="CCCCCC"/>
              <w:bottom w:val="single" w:sz="7" w:space="0" w:color="000000"/>
              <w:right w:val="single" w:sz="7" w:space="0" w:color="000000"/>
            </w:tcBorders>
            <w:shd w:val="clear" w:color="auto" w:fill="auto"/>
            <w:vAlign w:val="bottom"/>
          </w:tcPr>
          <w:p w14:paraId="53F4BF63" w14:textId="77777777" w:rsidR="00D37407" w:rsidRDefault="00D37407" w:rsidP="004131E4">
            <w:pPr>
              <w:widowControl w:val="0"/>
              <w:jc w:val="center"/>
            </w:pPr>
            <w:r>
              <w:rPr>
                <w:szCs w:val="24"/>
              </w:rPr>
              <w:t>09.11</w:t>
            </w:r>
          </w:p>
        </w:tc>
      </w:tr>
      <w:tr w:rsidR="00D37407" w14:paraId="761D782C" w14:textId="77777777" w:rsidTr="009B4F2D">
        <w:trPr>
          <w:trHeight w:val="332"/>
          <w:jc w:val="center"/>
        </w:trPr>
        <w:tc>
          <w:tcPr>
            <w:tcW w:w="489" w:type="dxa"/>
            <w:tcBorders>
              <w:top w:val="single" w:sz="7" w:space="0" w:color="CCCCCC"/>
              <w:left w:val="single" w:sz="7" w:space="0" w:color="000000"/>
              <w:bottom w:val="single" w:sz="7" w:space="0" w:color="000000"/>
            </w:tcBorders>
            <w:shd w:val="clear" w:color="auto" w:fill="auto"/>
            <w:vAlign w:val="bottom"/>
          </w:tcPr>
          <w:p w14:paraId="2FE23DAB" w14:textId="77777777" w:rsidR="00D37407" w:rsidRDefault="00D37407" w:rsidP="004131E4">
            <w:pPr>
              <w:widowControl w:val="0"/>
              <w:jc w:val="center"/>
            </w:pPr>
            <w:r>
              <w:rPr>
                <w:szCs w:val="24"/>
              </w:rPr>
              <w:t>10</w:t>
            </w:r>
          </w:p>
        </w:tc>
        <w:tc>
          <w:tcPr>
            <w:tcW w:w="5289" w:type="dxa"/>
            <w:tcBorders>
              <w:top w:val="single" w:sz="7" w:space="0" w:color="CCCCCC"/>
              <w:left w:val="single" w:sz="7" w:space="0" w:color="CCCCCC"/>
              <w:bottom w:val="single" w:sz="7" w:space="0" w:color="000000"/>
            </w:tcBorders>
            <w:shd w:val="clear" w:color="auto" w:fill="auto"/>
            <w:vAlign w:val="bottom"/>
          </w:tcPr>
          <w:p w14:paraId="1564A450" w14:textId="77777777" w:rsidR="00D37407" w:rsidRDefault="00D37407" w:rsidP="004131E4">
            <w:pPr>
              <w:widowControl w:val="0"/>
              <w:jc w:val="center"/>
            </w:pPr>
            <w:r>
              <w:rPr>
                <w:szCs w:val="24"/>
              </w:rPr>
              <w:t>Разработка ПЗ к ТП</w:t>
            </w:r>
          </w:p>
        </w:tc>
        <w:tc>
          <w:tcPr>
            <w:tcW w:w="1985" w:type="dxa"/>
            <w:tcBorders>
              <w:top w:val="single" w:sz="7" w:space="0" w:color="CCCCCC"/>
              <w:left w:val="single" w:sz="7" w:space="0" w:color="CCCCCC"/>
              <w:bottom w:val="single" w:sz="7" w:space="0" w:color="000000"/>
            </w:tcBorders>
            <w:shd w:val="clear" w:color="auto" w:fill="auto"/>
            <w:vAlign w:val="bottom"/>
          </w:tcPr>
          <w:p w14:paraId="510046B6" w14:textId="77777777" w:rsidR="00D37407" w:rsidRDefault="00D37407" w:rsidP="004131E4">
            <w:pPr>
              <w:widowControl w:val="0"/>
              <w:jc w:val="center"/>
            </w:pPr>
            <w:r>
              <w:rPr>
                <w:szCs w:val="24"/>
              </w:rPr>
              <w:t>7</w:t>
            </w:r>
          </w:p>
        </w:tc>
        <w:tc>
          <w:tcPr>
            <w:tcW w:w="1134" w:type="dxa"/>
            <w:tcBorders>
              <w:top w:val="single" w:sz="7" w:space="0" w:color="CCCCCC"/>
              <w:left w:val="single" w:sz="7" w:space="0" w:color="CCCCCC"/>
              <w:bottom w:val="single" w:sz="7" w:space="0" w:color="000000"/>
            </w:tcBorders>
            <w:shd w:val="clear" w:color="auto" w:fill="auto"/>
            <w:vAlign w:val="bottom"/>
          </w:tcPr>
          <w:p w14:paraId="12A5900F" w14:textId="77777777" w:rsidR="00D37407" w:rsidRDefault="00D37407" w:rsidP="004131E4">
            <w:pPr>
              <w:widowControl w:val="0"/>
              <w:jc w:val="center"/>
            </w:pPr>
            <w:r>
              <w:rPr>
                <w:szCs w:val="24"/>
              </w:rPr>
              <w:t>09.11</w:t>
            </w:r>
          </w:p>
        </w:tc>
        <w:tc>
          <w:tcPr>
            <w:tcW w:w="1524" w:type="dxa"/>
            <w:tcBorders>
              <w:top w:val="single" w:sz="7" w:space="0" w:color="CCCCCC"/>
              <w:left w:val="single" w:sz="7" w:space="0" w:color="CCCCCC"/>
              <w:bottom w:val="single" w:sz="7" w:space="0" w:color="000000"/>
              <w:right w:val="single" w:sz="7" w:space="0" w:color="000000"/>
            </w:tcBorders>
            <w:shd w:val="clear" w:color="auto" w:fill="auto"/>
            <w:vAlign w:val="bottom"/>
          </w:tcPr>
          <w:p w14:paraId="74943E0D" w14:textId="77777777" w:rsidR="00D37407" w:rsidRDefault="00D37407" w:rsidP="004131E4">
            <w:pPr>
              <w:widowControl w:val="0"/>
              <w:jc w:val="center"/>
            </w:pPr>
            <w:r>
              <w:rPr>
                <w:szCs w:val="24"/>
              </w:rPr>
              <w:t>16.11</w:t>
            </w:r>
          </w:p>
        </w:tc>
      </w:tr>
      <w:tr w:rsidR="00D37407" w14:paraId="564D001F" w14:textId="77777777" w:rsidTr="009B4F2D">
        <w:trPr>
          <w:trHeight w:val="324"/>
          <w:jc w:val="center"/>
        </w:trPr>
        <w:tc>
          <w:tcPr>
            <w:tcW w:w="489" w:type="dxa"/>
            <w:tcBorders>
              <w:top w:val="single" w:sz="7" w:space="0" w:color="CCCCCC"/>
              <w:left w:val="single" w:sz="7" w:space="0" w:color="000000"/>
              <w:bottom w:val="single" w:sz="7" w:space="0" w:color="000000"/>
            </w:tcBorders>
            <w:shd w:val="clear" w:color="auto" w:fill="auto"/>
            <w:vAlign w:val="bottom"/>
          </w:tcPr>
          <w:p w14:paraId="63982F23" w14:textId="77777777" w:rsidR="00D37407" w:rsidRDefault="00D37407" w:rsidP="004131E4">
            <w:pPr>
              <w:widowControl w:val="0"/>
              <w:jc w:val="center"/>
            </w:pPr>
            <w:r>
              <w:rPr>
                <w:szCs w:val="24"/>
              </w:rPr>
              <w:t>11</w:t>
            </w:r>
          </w:p>
        </w:tc>
        <w:tc>
          <w:tcPr>
            <w:tcW w:w="5289" w:type="dxa"/>
            <w:tcBorders>
              <w:top w:val="single" w:sz="7" w:space="0" w:color="CCCCCC"/>
              <w:left w:val="single" w:sz="7" w:space="0" w:color="CCCCCC"/>
              <w:bottom w:val="single" w:sz="7" w:space="0" w:color="000000"/>
            </w:tcBorders>
            <w:shd w:val="clear" w:color="auto" w:fill="auto"/>
            <w:vAlign w:val="bottom"/>
          </w:tcPr>
          <w:p w14:paraId="605534FE" w14:textId="77777777" w:rsidR="00D37407" w:rsidRDefault="00D37407" w:rsidP="004131E4">
            <w:pPr>
              <w:widowControl w:val="0"/>
              <w:jc w:val="center"/>
            </w:pPr>
            <w:r>
              <w:rPr>
                <w:szCs w:val="24"/>
              </w:rPr>
              <w:t>Разработка прототипа системы</w:t>
            </w:r>
          </w:p>
        </w:tc>
        <w:tc>
          <w:tcPr>
            <w:tcW w:w="1985" w:type="dxa"/>
            <w:tcBorders>
              <w:top w:val="single" w:sz="7" w:space="0" w:color="CCCCCC"/>
              <w:left w:val="single" w:sz="7" w:space="0" w:color="CCCCCC"/>
              <w:bottom w:val="single" w:sz="7" w:space="0" w:color="000000"/>
            </w:tcBorders>
            <w:shd w:val="clear" w:color="auto" w:fill="auto"/>
            <w:vAlign w:val="bottom"/>
          </w:tcPr>
          <w:p w14:paraId="3FDEE7F7" w14:textId="77777777" w:rsidR="00D37407" w:rsidRDefault="00D37407" w:rsidP="004131E4">
            <w:pPr>
              <w:widowControl w:val="0"/>
              <w:jc w:val="center"/>
            </w:pPr>
            <w:r>
              <w:rPr>
                <w:szCs w:val="24"/>
              </w:rPr>
              <w:t>42</w:t>
            </w:r>
          </w:p>
        </w:tc>
        <w:tc>
          <w:tcPr>
            <w:tcW w:w="1134" w:type="dxa"/>
            <w:tcBorders>
              <w:top w:val="single" w:sz="7" w:space="0" w:color="CCCCCC"/>
              <w:left w:val="single" w:sz="7" w:space="0" w:color="CCCCCC"/>
              <w:bottom w:val="single" w:sz="7" w:space="0" w:color="000000"/>
            </w:tcBorders>
            <w:shd w:val="clear" w:color="auto" w:fill="auto"/>
            <w:vAlign w:val="bottom"/>
          </w:tcPr>
          <w:p w14:paraId="6575B396" w14:textId="77777777" w:rsidR="00D37407" w:rsidRDefault="00D37407" w:rsidP="004131E4">
            <w:pPr>
              <w:widowControl w:val="0"/>
              <w:jc w:val="center"/>
            </w:pPr>
            <w:r>
              <w:rPr>
                <w:szCs w:val="24"/>
              </w:rPr>
              <w:t>16.11</w:t>
            </w:r>
          </w:p>
        </w:tc>
        <w:tc>
          <w:tcPr>
            <w:tcW w:w="1524" w:type="dxa"/>
            <w:tcBorders>
              <w:top w:val="single" w:sz="7" w:space="0" w:color="CCCCCC"/>
              <w:left w:val="single" w:sz="7" w:space="0" w:color="CCCCCC"/>
              <w:bottom w:val="single" w:sz="7" w:space="0" w:color="000000"/>
              <w:right w:val="single" w:sz="7" w:space="0" w:color="000000"/>
            </w:tcBorders>
            <w:shd w:val="clear" w:color="auto" w:fill="auto"/>
            <w:vAlign w:val="bottom"/>
          </w:tcPr>
          <w:p w14:paraId="6F777EEB" w14:textId="77777777" w:rsidR="00D37407" w:rsidRDefault="00D37407" w:rsidP="004131E4">
            <w:pPr>
              <w:widowControl w:val="0"/>
              <w:jc w:val="center"/>
            </w:pPr>
            <w:r>
              <w:rPr>
                <w:szCs w:val="24"/>
              </w:rPr>
              <w:t>14.12</w:t>
            </w:r>
          </w:p>
        </w:tc>
      </w:tr>
      <w:tr w:rsidR="00D37407" w14:paraId="29EBC381" w14:textId="77777777" w:rsidTr="009B4F2D">
        <w:trPr>
          <w:trHeight w:val="330"/>
          <w:jc w:val="center"/>
        </w:trPr>
        <w:tc>
          <w:tcPr>
            <w:tcW w:w="489" w:type="dxa"/>
            <w:tcBorders>
              <w:top w:val="single" w:sz="7" w:space="0" w:color="CCCCCC"/>
              <w:left w:val="single" w:sz="7" w:space="0" w:color="000000"/>
              <w:bottom w:val="single" w:sz="7" w:space="0" w:color="000000"/>
            </w:tcBorders>
            <w:shd w:val="clear" w:color="auto" w:fill="auto"/>
            <w:vAlign w:val="bottom"/>
          </w:tcPr>
          <w:p w14:paraId="630A7DC0" w14:textId="77777777" w:rsidR="00D37407" w:rsidRDefault="00D37407" w:rsidP="004131E4">
            <w:pPr>
              <w:widowControl w:val="0"/>
              <w:jc w:val="center"/>
            </w:pPr>
            <w:r>
              <w:rPr>
                <w:szCs w:val="24"/>
              </w:rPr>
              <w:t>12</w:t>
            </w:r>
          </w:p>
        </w:tc>
        <w:tc>
          <w:tcPr>
            <w:tcW w:w="5289" w:type="dxa"/>
            <w:tcBorders>
              <w:top w:val="single" w:sz="7" w:space="0" w:color="CCCCCC"/>
              <w:left w:val="single" w:sz="7" w:space="0" w:color="CCCCCC"/>
              <w:bottom w:val="single" w:sz="7" w:space="0" w:color="000000"/>
            </w:tcBorders>
            <w:shd w:val="clear" w:color="auto" w:fill="auto"/>
            <w:vAlign w:val="bottom"/>
          </w:tcPr>
          <w:p w14:paraId="24871C72" w14:textId="77777777" w:rsidR="00D37407" w:rsidRDefault="00D37407" w:rsidP="004131E4">
            <w:pPr>
              <w:widowControl w:val="0"/>
              <w:jc w:val="center"/>
            </w:pPr>
            <w:r>
              <w:rPr>
                <w:szCs w:val="24"/>
              </w:rPr>
              <w:t>Документирование прототипа</w:t>
            </w:r>
          </w:p>
        </w:tc>
        <w:tc>
          <w:tcPr>
            <w:tcW w:w="1985" w:type="dxa"/>
            <w:tcBorders>
              <w:top w:val="single" w:sz="7" w:space="0" w:color="CCCCCC"/>
              <w:left w:val="single" w:sz="7" w:space="0" w:color="CCCCCC"/>
              <w:bottom w:val="single" w:sz="7" w:space="0" w:color="000000"/>
            </w:tcBorders>
            <w:shd w:val="clear" w:color="auto" w:fill="auto"/>
            <w:vAlign w:val="bottom"/>
          </w:tcPr>
          <w:p w14:paraId="6E5B1841" w14:textId="77777777" w:rsidR="00D37407" w:rsidRDefault="00D37407" w:rsidP="004131E4">
            <w:pPr>
              <w:widowControl w:val="0"/>
              <w:jc w:val="center"/>
            </w:pPr>
            <w:r>
              <w:rPr>
                <w:szCs w:val="24"/>
              </w:rPr>
              <w:t>14</w:t>
            </w:r>
          </w:p>
        </w:tc>
        <w:tc>
          <w:tcPr>
            <w:tcW w:w="1134" w:type="dxa"/>
            <w:tcBorders>
              <w:top w:val="single" w:sz="7" w:space="0" w:color="CCCCCC"/>
              <w:left w:val="single" w:sz="7" w:space="0" w:color="CCCCCC"/>
              <w:bottom w:val="single" w:sz="7" w:space="0" w:color="000000"/>
            </w:tcBorders>
            <w:shd w:val="clear" w:color="auto" w:fill="auto"/>
            <w:vAlign w:val="bottom"/>
          </w:tcPr>
          <w:p w14:paraId="37BE6376" w14:textId="77777777" w:rsidR="00D37407" w:rsidRDefault="00D37407" w:rsidP="004131E4">
            <w:pPr>
              <w:widowControl w:val="0"/>
              <w:jc w:val="center"/>
            </w:pPr>
            <w:r>
              <w:rPr>
                <w:szCs w:val="24"/>
              </w:rPr>
              <w:t>14.12</w:t>
            </w:r>
          </w:p>
        </w:tc>
        <w:tc>
          <w:tcPr>
            <w:tcW w:w="1524" w:type="dxa"/>
            <w:tcBorders>
              <w:top w:val="single" w:sz="7" w:space="0" w:color="CCCCCC"/>
              <w:left w:val="single" w:sz="7" w:space="0" w:color="CCCCCC"/>
              <w:bottom w:val="single" w:sz="7" w:space="0" w:color="000000"/>
              <w:right w:val="single" w:sz="7" w:space="0" w:color="000000"/>
            </w:tcBorders>
            <w:shd w:val="clear" w:color="auto" w:fill="auto"/>
            <w:vAlign w:val="bottom"/>
          </w:tcPr>
          <w:p w14:paraId="1DFA646F" w14:textId="77777777" w:rsidR="00D37407" w:rsidRDefault="00D37407" w:rsidP="004131E4">
            <w:pPr>
              <w:widowControl w:val="0"/>
              <w:jc w:val="center"/>
            </w:pPr>
            <w:r>
              <w:rPr>
                <w:szCs w:val="24"/>
              </w:rPr>
              <w:t>21.12</w:t>
            </w:r>
          </w:p>
        </w:tc>
      </w:tr>
    </w:tbl>
    <w:p w14:paraId="54B7E2C9" w14:textId="77777777" w:rsidR="00D37407" w:rsidRDefault="00D37407" w:rsidP="00EE38D0">
      <w:pPr>
        <w:pStyle w:val="a0"/>
        <w:numPr>
          <w:ilvl w:val="0"/>
          <w:numId w:val="41"/>
        </w:numPr>
        <w:suppressAutoHyphens/>
        <w:ind w:hanging="283"/>
      </w:pPr>
      <w:bookmarkStart w:id="24" w:name="__RefHeading___Toc437464087"/>
      <w:bookmarkStart w:id="25" w:name="_Toc61982101"/>
      <w:bookmarkEnd w:id="24"/>
      <w:r>
        <w:rPr>
          <w:lang w:val="ru-RU"/>
        </w:rPr>
        <w:t>ОПИСАНИЕ ПРОЦЕССА ДЕЯТЕЛЬНОСТИ</w:t>
      </w:r>
      <w:bookmarkEnd w:id="25"/>
    </w:p>
    <w:p w14:paraId="2D841854" w14:textId="77777777" w:rsidR="00D37407" w:rsidRDefault="00D37407" w:rsidP="00D37407">
      <w:pPr>
        <w:ind w:firstLine="851"/>
      </w:pPr>
      <w:r>
        <w:t>Сотрудниками компании должны быть сформулированы регламенты работы пользователей с Системой.</w:t>
      </w:r>
    </w:p>
    <w:p w14:paraId="3FA62A27" w14:textId="77777777" w:rsidR="00D37407" w:rsidRDefault="00D37407" w:rsidP="00D37407">
      <w:pPr>
        <w:ind w:firstLine="851"/>
      </w:pPr>
      <w:r>
        <w:lastRenderedPageBreak/>
        <w:t>Требования к организации работ в условиях функционирования Системы представлены в разделе 3 ТЗ.</w:t>
      </w:r>
    </w:p>
    <w:p w14:paraId="64ABF9A0" w14:textId="77777777" w:rsidR="00D37407" w:rsidRDefault="00D37407" w:rsidP="00EE38D0">
      <w:pPr>
        <w:pStyle w:val="a0"/>
        <w:numPr>
          <w:ilvl w:val="0"/>
          <w:numId w:val="41"/>
        </w:numPr>
        <w:suppressAutoHyphens/>
        <w:ind w:hanging="283"/>
      </w:pPr>
      <w:bookmarkStart w:id="26" w:name="__RefHeading___Toc437464088"/>
      <w:bookmarkStart w:id="27" w:name="_Toc61982102"/>
      <w:bookmarkEnd w:id="26"/>
      <w:r>
        <w:rPr>
          <w:lang w:val="ru-RU"/>
        </w:rPr>
        <w:t>ОСНОВНЫЕ ТЕХНИЧЕСКИЕ РЕШЕНИЯ</w:t>
      </w:r>
      <w:bookmarkEnd w:id="27"/>
    </w:p>
    <w:p w14:paraId="349458B3" w14:textId="77777777" w:rsidR="00D37407" w:rsidRDefault="00D37407" w:rsidP="00EE38D0">
      <w:pPr>
        <w:pStyle w:val="a1"/>
        <w:numPr>
          <w:ilvl w:val="1"/>
          <w:numId w:val="41"/>
        </w:numPr>
        <w:suppressAutoHyphens/>
      </w:pPr>
      <w:bookmarkStart w:id="28" w:name="__RefHeading___Toc437464089"/>
      <w:bookmarkStart w:id="29" w:name="_Toc61982103"/>
      <w:bookmarkEnd w:id="28"/>
      <w:r>
        <w:t>Ограничения на технические решения</w:t>
      </w:r>
      <w:bookmarkEnd w:id="29"/>
    </w:p>
    <w:p w14:paraId="3A1BA23F" w14:textId="77777777" w:rsidR="00D37407" w:rsidRDefault="00D37407" w:rsidP="00D37407">
      <w:pPr>
        <w:ind w:left="851"/>
      </w:pPr>
      <w:r>
        <w:t>Ограничения на технические решения отсутствуют у данной подсистемы.</w:t>
      </w:r>
    </w:p>
    <w:p w14:paraId="512C0ED9" w14:textId="77777777" w:rsidR="00D37407" w:rsidRDefault="00D37407" w:rsidP="00EE38D0">
      <w:pPr>
        <w:pStyle w:val="a1"/>
        <w:numPr>
          <w:ilvl w:val="1"/>
          <w:numId w:val="41"/>
        </w:numPr>
        <w:suppressAutoHyphens/>
      </w:pPr>
      <w:bookmarkStart w:id="30" w:name="__RefHeading___Toc437464090"/>
      <w:bookmarkStart w:id="31" w:name="_Toc61982104"/>
      <w:bookmarkEnd w:id="30"/>
      <w:r>
        <w:t>Решения по структуре Системы, подсистем, средствам и способам связи для информационного обмена между компонентами системы, подсистем</w:t>
      </w:r>
      <w:bookmarkEnd w:id="31"/>
    </w:p>
    <w:p w14:paraId="22426B02" w14:textId="77777777" w:rsidR="00D37407" w:rsidRDefault="00D37407" w:rsidP="00EE38D0">
      <w:pPr>
        <w:pStyle w:val="a2"/>
        <w:numPr>
          <w:ilvl w:val="2"/>
          <w:numId w:val="41"/>
        </w:numPr>
        <w:suppressAutoHyphens/>
        <w:ind w:left="1701" w:hanging="850"/>
      </w:pPr>
      <w:bookmarkStart w:id="32" w:name="__RefHeading___Toc437464091"/>
      <w:bookmarkStart w:id="33" w:name="_Toc61982105"/>
      <w:bookmarkEnd w:id="32"/>
      <w:r>
        <w:t>Схема компонент</w:t>
      </w:r>
      <w:r>
        <w:rPr>
          <w:lang w:val="en-US"/>
        </w:rPr>
        <w:t>/модулей</w:t>
      </w:r>
      <w:r>
        <w:t xml:space="preserve"> Системы</w:t>
      </w:r>
      <w:bookmarkEnd w:id="33"/>
    </w:p>
    <w:p w14:paraId="690FECD6" w14:textId="77777777" w:rsidR="00D37407" w:rsidRDefault="00D37407" w:rsidP="00D37407">
      <w:pPr>
        <w:ind w:firstLine="851"/>
      </w:pPr>
      <w:r>
        <w:t>Схема компонентов Системы представлена в Приложении А.</w:t>
      </w:r>
    </w:p>
    <w:p w14:paraId="22FDC807" w14:textId="5CE04AD6" w:rsidR="00D37407" w:rsidRDefault="00D37407" w:rsidP="00EE38D0">
      <w:pPr>
        <w:pStyle w:val="a1"/>
        <w:numPr>
          <w:ilvl w:val="1"/>
          <w:numId w:val="41"/>
        </w:numPr>
        <w:suppressAutoHyphens/>
        <w:rPr>
          <w:color w:val="000000"/>
        </w:rPr>
      </w:pPr>
      <w:bookmarkStart w:id="34" w:name="__RefHeading___Toc437464092"/>
      <w:bookmarkStart w:id="35" w:name="_Toc61982106"/>
      <w:bookmarkEnd w:id="34"/>
      <w:r>
        <w:t xml:space="preserve">Решения по взаимосвязям Системы со смежными системами, </w:t>
      </w:r>
      <w:r>
        <w:rPr>
          <w:color w:val="000000"/>
        </w:rPr>
        <w:t>обеспечению ее совместимости</w:t>
      </w:r>
      <w:bookmarkEnd w:id="35"/>
    </w:p>
    <w:p w14:paraId="7CEF78CD" w14:textId="41E37317" w:rsidR="00D37407" w:rsidRDefault="00D37407" w:rsidP="00D37407">
      <w:pPr>
        <w:pStyle w:val="tdtext"/>
        <w:rPr>
          <w:rFonts w:ascii="Times New Roman" w:hAnsi="Times New Roman"/>
        </w:rPr>
      </w:pPr>
      <w:r>
        <w:rPr>
          <w:rFonts w:ascii="Times New Roman" w:hAnsi="Times New Roman"/>
        </w:rPr>
        <w:t>В данной подсистеме долж</w:t>
      </w:r>
      <w:r w:rsidR="00E21328">
        <w:rPr>
          <w:rFonts w:ascii="Times New Roman" w:hAnsi="Times New Roman"/>
        </w:rPr>
        <w:t>на</w:t>
      </w:r>
      <w:r>
        <w:rPr>
          <w:rFonts w:ascii="Times New Roman" w:hAnsi="Times New Roman"/>
        </w:rPr>
        <w:t xml:space="preserve"> быть разработан</w:t>
      </w:r>
      <w:r w:rsidR="00E21328">
        <w:rPr>
          <w:rFonts w:ascii="Times New Roman" w:hAnsi="Times New Roman"/>
        </w:rPr>
        <w:t>а</w:t>
      </w:r>
      <w:r>
        <w:rPr>
          <w:rFonts w:ascii="Times New Roman" w:hAnsi="Times New Roman"/>
        </w:rPr>
        <w:t xml:space="preserve"> функционал</w:t>
      </w:r>
      <w:r w:rsidR="00E21328">
        <w:rPr>
          <w:rFonts w:ascii="Times New Roman" w:hAnsi="Times New Roman"/>
        </w:rPr>
        <w:t>ьность</w:t>
      </w:r>
      <w:r>
        <w:rPr>
          <w:rFonts w:ascii="Times New Roman" w:hAnsi="Times New Roman"/>
        </w:rPr>
        <w:t xml:space="preserve"> создания требования, спецификации и релиза, а также хранения истории о данных сущностях. Описание подсистем представлено в таблице 3.</w:t>
      </w:r>
    </w:p>
    <w:p w14:paraId="49B8FA8A" w14:textId="77777777" w:rsidR="00E21328" w:rsidRPr="00E21328" w:rsidRDefault="00E21328" w:rsidP="00E21328">
      <w:pPr>
        <w:pStyle w:val="Caption"/>
        <w:keepNext/>
        <w:rPr>
          <w:b w:val="0"/>
          <w:bCs w:val="0"/>
          <w:i/>
          <w:sz w:val="24"/>
          <w:szCs w:val="24"/>
        </w:rPr>
      </w:pPr>
      <w:r w:rsidRPr="00E21328">
        <w:rPr>
          <w:b w:val="0"/>
          <w:bCs w:val="0"/>
          <w:i/>
          <w:sz w:val="24"/>
          <w:szCs w:val="24"/>
        </w:rPr>
        <w:t>Таблица 3 - Назначение подсистем и их основные характеристики</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627"/>
        <w:gridCol w:w="2846"/>
        <w:gridCol w:w="6948"/>
      </w:tblGrid>
      <w:tr w:rsidR="00E21328" w:rsidRPr="00E21328" w14:paraId="4C0AE027" w14:textId="77777777" w:rsidTr="00B729BC">
        <w:trPr>
          <w:tblHeader/>
        </w:trPr>
        <w:tc>
          <w:tcPr>
            <w:tcW w:w="596" w:type="dxa"/>
            <w:tcBorders>
              <w:bottom w:val="single" w:sz="4" w:space="0" w:color="auto"/>
            </w:tcBorders>
            <w:shd w:val="clear" w:color="auto" w:fill="auto"/>
          </w:tcPr>
          <w:p w14:paraId="58704C2F" w14:textId="77777777" w:rsidR="00E21328" w:rsidRPr="00E21328" w:rsidRDefault="00E21328" w:rsidP="00B729BC">
            <w:pPr>
              <w:suppressAutoHyphens/>
              <w:spacing w:after="120"/>
              <w:ind w:right="49"/>
              <w:rPr>
                <w:szCs w:val="24"/>
              </w:rPr>
            </w:pPr>
            <w:r w:rsidRPr="00E21328">
              <w:rPr>
                <w:szCs w:val="24"/>
              </w:rPr>
              <w:t>№</w:t>
            </w:r>
          </w:p>
        </w:tc>
        <w:tc>
          <w:tcPr>
            <w:tcW w:w="2707" w:type="dxa"/>
            <w:tcBorders>
              <w:bottom w:val="single" w:sz="4" w:space="0" w:color="auto"/>
            </w:tcBorders>
            <w:shd w:val="clear" w:color="auto" w:fill="auto"/>
          </w:tcPr>
          <w:p w14:paraId="67278EEC" w14:textId="77777777" w:rsidR="00E21328" w:rsidRPr="00E21328" w:rsidRDefault="00E21328" w:rsidP="00B729BC">
            <w:pPr>
              <w:suppressAutoHyphens/>
              <w:spacing w:after="120"/>
              <w:ind w:right="49"/>
              <w:rPr>
                <w:szCs w:val="24"/>
              </w:rPr>
            </w:pPr>
            <w:r w:rsidRPr="00E21328">
              <w:rPr>
                <w:szCs w:val="24"/>
              </w:rPr>
              <w:t>Название подсистемы</w:t>
            </w:r>
          </w:p>
        </w:tc>
        <w:tc>
          <w:tcPr>
            <w:tcW w:w="6609" w:type="dxa"/>
            <w:tcBorders>
              <w:bottom w:val="single" w:sz="4" w:space="0" w:color="auto"/>
            </w:tcBorders>
            <w:shd w:val="clear" w:color="auto" w:fill="auto"/>
          </w:tcPr>
          <w:p w14:paraId="73A2EA7E" w14:textId="77777777" w:rsidR="00E21328" w:rsidRPr="00E21328" w:rsidRDefault="00E21328" w:rsidP="00B729BC">
            <w:pPr>
              <w:suppressAutoHyphens/>
              <w:spacing w:after="120"/>
              <w:ind w:right="49"/>
              <w:rPr>
                <w:szCs w:val="24"/>
              </w:rPr>
            </w:pPr>
            <w:r w:rsidRPr="00E21328">
              <w:rPr>
                <w:szCs w:val="24"/>
              </w:rPr>
              <w:t>Назначение подсистемы</w:t>
            </w:r>
          </w:p>
        </w:tc>
      </w:tr>
      <w:tr w:rsidR="00E21328" w:rsidRPr="00E21328" w14:paraId="31271BFB" w14:textId="77777777" w:rsidTr="00B729BC">
        <w:tc>
          <w:tcPr>
            <w:tcW w:w="596" w:type="dxa"/>
            <w:shd w:val="clear" w:color="auto" w:fill="auto"/>
          </w:tcPr>
          <w:p w14:paraId="58462616" w14:textId="77777777" w:rsidR="00E21328" w:rsidRPr="00E21328" w:rsidRDefault="00E21328" w:rsidP="00B729BC">
            <w:pPr>
              <w:suppressAutoHyphens/>
              <w:spacing w:after="120"/>
              <w:ind w:right="49"/>
              <w:rPr>
                <w:szCs w:val="24"/>
              </w:rPr>
            </w:pPr>
            <w:r w:rsidRPr="00E21328">
              <w:rPr>
                <w:szCs w:val="24"/>
              </w:rPr>
              <w:t>1</w:t>
            </w:r>
          </w:p>
        </w:tc>
        <w:tc>
          <w:tcPr>
            <w:tcW w:w="2707" w:type="dxa"/>
            <w:shd w:val="clear" w:color="auto" w:fill="auto"/>
          </w:tcPr>
          <w:p w14:paraId="163005BE" w14:textId="77777777" w:rsidR="00E21328" w:rsidRPr="00E21328" w:rsidRDefault="00E21328" w:rsidP="00B729BC">
            <w:pPr>
              <w:suppressAutoHyphens/>
              <w:spacing w:after="120"/>
              <w:ind w:right="49"/>
              <w:rPr>
                <w:szCs w:val="24"/>
              </w:rPr>
            </w:pPr>
            <w:r w:rsidRPr="00E21328">
              <w:rPr>
                <w:szCs w:val="24"/>
              </w:rPr>
              <w:t>Подсистема работы с требованиями</w:t>
            </w:r>
          </w:p>
        </w:tc>
        <w:tc>
          <w:tcPr>
            <w:tcW w:w="6609" w:type="dxa"/>
            <w:shd w:val="clear" w:color="auto" w:fill="auto"/>
          </w:tcPr>
          <w:p w14:paraId="4B590524" w14:textId="77777777" w:rsidR="00E21328" w:rsidRPr="00E21328" w:rsidRDefault="00E21328" w:rsidP="00B729BC">
            <w:pPr>
              <w:spacing w:after="120"/>
              <w:rPr>
                <w:szCs w:val="24"/>
              </w:rPr>
            </w:pPr>
            <w:r w:rsidRPr="00E21328">
              <w:rPr>
                <w:szCs w:val="24"/>
              </w:rPr>
              <w:t>Создание и редактирование атомарных требований</w:t>
            </w:r>
          </w:p>
        </w:tc>
      </w:tr>
      <w:tr w:rsidR="00E21328" w:rsidRPr="00E21328" w14:paraId="1EA74CF7" w14:textId="77777777" w:rsidTr="00B729BC">
        <w:tc>
          <w:tcPr>
            <w:tcW w:w="596" w:type="dxa"/>
            <w:shd w:val="clear" w:color="auto" w:fill="auto"/>
          </w:tcPr>
          <w:p w14:paraId="44694739" w14:textId="77777777" w:rsidR="00E21328" w:rsidRPr="00E21328" w:rsidRDefault="00E21328" w:rsidP="00B729BC">
            <w:pPr>
              <w:suppressAutoHyphens/>
              <w:spacing w:after="120"/>
              <w:ind w:right="49"/>
              <w:rPr>
                <w:szCs w:val="24"/>
              </w:rPr>
            </w:pPr>
            <w:r w:rsidRPr="00E21328">
              <w:rPr>
                <w:szCs w:val="24"/>
              </w:rPr>
              <w:t>2</w:t>
            </w:r>
          </w:p>
        </w:tc>
        <w:tc>
          <w:tcPr>
            <w:tcW w:w="2707" w:type="dxa"/>
            <w:shd w:val="clear" w:color="auto" w:fill="auto"/>
          </w:tcPr>
          <w:p w14:paraId="15DE23C9" w14:textId="77777777" w:rsidR="00E21328" w:rsidRPr="00E21328" w:rsidRDefault="00E21328" w:rsidP="00B729BC">
            <w:pPr>
              <w:suppressAutoHyphens/>
              <w:spacing w:after="120"/>
              <w:ind w:right="49"/>
              <w:rPr>
                <w:szCs w:val="24"/>
              </w:rPr>
            </w:pPr>
            <w:r w:rsidRPr="00E21328">
              <w:rPr>
                <w:szCs w:val="24"/>
              </w:rPr>
              <w:t>Подсистема работы со спецификацией</w:t>
            </w:r>
          </w:p>
        </w:tc>
        <w:tc>
          <w:tcPr>
            <w:tcW w:w="6609" w:type="dxa"/>
            <w:shd w:val="clear" w:color="auto" w:fill="auto"/>
          </w:tcPr>
          <w:p w14:paraId="060F93D7" w14:textId="77777777" w:rsidR="00E21328" w:rsidRPr="00E21328" w:rsidRDefault="00E21328" w:rsidP="00B729BC">
            <w:pPr>
              <w:suppressAutoHyphens/>
              <w:spacing w:after="120"/>
              <w:ind w:right="49"/>
              <w:rPr>
                <w:szCs w:val="24"/>
              </w:rPr>
            </w:pPr>
            <w:r w:rsidRPr="00E21328">
              <w:rPr>
                <w:szCs w:val="24"/>
              </w:rPr>
              <w:t>Создание и редактирование спецификаций</w:t>
            </w:r>
          </w:p>
        </w:tc>
      </w:tr>
      <w:tr w:rsidR="00E21328" w:rsidRPr="00E21328" w14:paraId="1D2994AC" w14:textId="77777777" w:rsidTr="00B729BC">
        <w:tc>
          <w:tcPr>
            <w:tcW w:w="596" w:type="dxa"/>
            <w:shd w:val="clear" w:color="auto" w:fill="auto"/>
          </w:tcPr>
          <w:p w14:paraId="13405981" w14:textId="77777777" w:rsidR="00E21328" w:rsidRPr="00E21328" w:rsidRDefault="00E21328" w:rsidP="00B729BC">
            <w:pPr>
              <w:suppressAutoHyphens/>
              <w:spacing w:after="120"/>
              <w:ind w:right="49"/>
              <w:rPr>
                <w:szCs w:val="24"/>
              </w:rPr>
            </w:pPr>
            <w:r w:rsidRPr="00E21328">
              <w:rPr>
                <w:szCs w:val="24"/>
              </w:rPr>
              <w:t>3</w:t>
            </w:r>
          </w:p>
        </w:tc>
        <w:tc>
          <w:tcPr>
            <w:tcW w:w="2707" w:type="dxa"/>
            <w:shd w:val="clear" w:color="auto" w:fill="auto"/>
          </w:tcPr>
          <w:p w14:paraId="26B65F10" w14:textId="77777777" w:rsidR="00E21328" w:rsidRPr="00E21328" w:rsidRDefault="00E21328" w:rsidP="00B729BC">
            <w:pPr>
              <w:suppressAutoHyphens/>
              <w:spacing w:after="120"/>
              <w:ind w:right="49"/>
              <w:rPr>
                <w:szCs w:val="24"/>
              </w:rPr>
            </w:pPr>
            <w:r w:rsidRPr="00E21328">
              <w:rPr>
                <w:szCs w:val="24"/>
              </w:rPr>
              <w:t>Подсистема интеграции</w:t>
            </w:r>
          </w:p>
        </w:tc>
        <w:tc>
          <w:tcPr>
            <w:tcW w:w="6609" w:type="dxa"/>
            <w:shd w:val="clear" w:color="auto" w:fill="auto"/>
          </w:tcPr>
          <w:p w14:paraId="3D69C14E" w14:textId="77777777" w:rsidR="00E21328" w:rsidRPr="00E21328" w:rsidRDefault="00E21328" w:rsidP="00B729BC">
            <w:pPr>
              <w:suppressAutoHyphens/>
              <w:spacing w:after="120"/>
              <w:ind w:right="49"/>
              <w:rPr>
                <w:szCs w:val="24"/>
              </w:rPr>
            </w:pPr>
            <w:r w:rsidRPr="00E21328">
              <w:rPr>
                <w:szCs w:val="24"/>
              </w:rPr>
              <w:t>Интеграция с системой управления проектами</w:t>
            </w:r>
          </w:p>
        </w:tc>
      </w:tr>
    </w:tbl>
    <w:p w14:paraId="1CF84C58" w14:textId="77777777" w:rsidR="00E21328" w:rsidRPr="00E21328" w:rsidRDefault="00E21328" w:rsidP="00E21328">
      <w:pPr>
        <w:pStyle w:val="tdtext"/>
        <w:ind w:firstLine="0"/>
      </w:pPr>
    </w:p>
    <w:p w14:paraId="1BA9484D" w14:textId="77777777" w:rsidR="00D37407" w:rsidRDefault="00D37407" w:rsidP="00D37407">
      <w:pPr>
        <w:pStyle w:val="tdtext"/>
      </w:pPr>
      <w:r>
        <w:rPr>
          <w:rFonts w:ascii="Times New Roman" w:hAnsi="Times New Roman"/>
        </w:rPr>
        <w:t>Система должна быть разработана согласно общепринятым стандартам разработки для облегчения дальнейшей доработки и обслуживания всех компонентов системы, а также для взаимодействия со смежными системами:</w:t>
      </w:r>
    </w:p>
    <w:p w14:paraId="48476A78" w14:textId="77777777" w:rsidR="00D37407" w:rsidRDefault="00D37407" w:rsidP="00EE38D0">
      <w:pPr>
        <w:pStyle w:val="tdtext"/>
        <w:numPr>
          <w:ilvl w:val="0"/>
          <w:numId w:val="37"/>
        </w:numPr>
        <w:suppressAutoHyphens/>
        <w:ind w:left="284" w:firstLine="709"/>
      </w:pPr>
      <w:r>
        <w:rPr>
          <w:rFonts w:ascii="Times New Roman" w:hAnsi="Times New Roman"/>
        </w:rPr>
        <w:t>Моделирование поведения системы производится с помощью UML.</w:t>
      </w:r>
    </w:p>
    <w:p w14:paraId="76CC55C8" w14:textId="77777777" w:rsidR="00D37407" w:rsidRDefault="00D37407" w:rsidP="00EE38D0">
      <w:pPr>
        <w:pStyle w:val="tdtext"/>
        <w:numPr>
          <w:ilvl w:val="0"/>
          <w:numId w:val="37"/>
        </w:numPr>
        <w:suppressAutoHyphens/>
        <w:ind w:left="284" w:firstLine="709"/>
      </w:pPr>
      <w:r>
        <w:rPr>
          <w:rFonts w:ascii="Times New Roman" w:hAnsi="Times New Roman"/>
        </w:rPr>
        <w:t>Документация системы соответствует ГОСТ 34.</w:t>
      </w:r>
    </w:p>
    <w:p w14:paraId="65960C6E" w14:textId="4039FEE9" w:rsidR="00D37407" w:rsidRDefault="00D37407" w:rsidP="00DF604C">
      <w:pPr>
        <w:pStyle w:val="tdtext"/>
        <w:rPr>
          <w:rFonts w:ascii="Times New Roman" w:hAnsi="Times New Roman"/>
        </w:rPr>
      </w:pPr>
      <w:r>
        <w:rPr>
          <w:rFonts w:ascii="Times New Roman" w:hAnsi="Times New Roman"/>
        </w:rPr>
        <w:t>В рамках Проекта Подсистема управления требованиями должна взаимодействовать с Подсистемой управления задачами и проектами следующим образом: при запуске Подсистемы управления требованиями у Подсистемы управления проектами и задачами запрашивается актуальный список проектов (</w:t>
      </w:r>
      <w:proofErr w:type="spellStart"/>
      <w:r>
        <w:rPr>
          <w:rFonts w:ascii="Times New Roman" w:hAnsi="Times New Roman"/>
        </w:rPr>
        <w:t>Id</w:t>
      </w:r>
      <w:proofErr w:type="spellEnd"/>
      <w:r>
        <w:rPr>
          <w:rFonts w:ascii="Times New Roman" w:hAnsi="Times New Roman"/>
        </w:rPr>
        <w:t xml:space="preserve"> Проекта, Описание, Дата начала, Дата окончания), а также релизы (</w:t>
      </w:r>
      <w:proofErr w:type="spellStart"/>
      <w:r>
        <w:rPr>
          <w:rFonts w:ascii="Times New Roman" w:hAnsi="Times New Roman"/>
        </w:rPr>
        <w:t>Id</w:t>
      </w:r>
      <w:proofErr w:type="spellEnd"/>
      <w:r>
        <w:rPr>
          <w:rFonts w:ascii="Times New Roman" w:hAnsi="Times New Roman"/>
        </w:rPr>
        <w:t xml:space="preserve"> Проекта, Описание, Дата начала, Дата окончания). Повторный запрос списка проектов или </w:t>
      </w:r>
      <w:r>
        <w:rPr>
          <w:rFonts w:ascii="Times New Roman" w:hAnsi="Times New Roman"/>
        </w:rPr>
        <w:lastRenderedPageBreak/>
        <w:t>релизов может производиться пользователем вручную, по кнопке «Обновить». Для обмена информацией используется протокол HTTP, а также формат данных – JSON.</w:t>
      </w:r>
    </w:p>
    <w:p w14:paraId="0BF4F92E" w14:textId="77777777" w:rsidR="00DF604C" w:rsidRPr="00DF604C" w:rsidRDefault="00DF604C" w:rsidP="00DF604C">
      <w:pPr>
        <w:pStyle w:val="tdtext"/>
      </w:pPr>
    </w:p>
    <w:p w14:paraId="4867C44F" w14:textId="77777777" w:rsidR="00D37407" w:rsidRDefault="00D37407" w:rsidP="00EE38D0">
      <w:pPr>
        <w:pStyle w:val="a1"/>
        <w:numPr>
          <w:ilvl w:val="1"/>
          <w:numId w:val="41"/>
        </w:numPr>
        <w:suppressAutoHyphens/>
      </w:pPr>
      <w:bookmarkStart w:id="36" w:name="__RefHeading___Toc437464093"/>
      <w:bookmarkStart w:id="37" w:name="_Toc61982107"/>
      <w:bookmarkEnd w:id="36"/>
      <w:r>
        <w:t>Решения по режимам функционирования, диагностированию работы системы</w:t>
      </w:r>
      <w:bookmarkEnd w:id="37"/>
    </w:p>
    <w:p w14:paraId="23921C37" w14:textId="4DEE1BCD" w:rsidR="006C2E70" w:rsidRDefault="006C2E70" w:rsidP="006C2E70">
      <w:pPr>
        <w:pStyle w:val="a9"/>
      </w:pPr>
      <w:r w:rsidRPr="009F4CF5">
        <w:t xml:space="preserve">Система должна быть доступна в </w:t>
      </w:r>
      <w:r w:rsidR="004E750C">
        <w:t>любое время</w:t>
      </w:r>
      <w:r w:rsidRPr="009F4CF5">
        <w:t>. Время проведения профилактических работ оговаривается заранее, и не должно превышать 24 часа.</w:t>
      </w:r>
    </w:p>
    <w:p w14:paraId="4C66AAD3" w14:textId="77777777" w:rsidR="00D37407" w:rsidRDefault="00D37407" w:rsidP="00D37407">
      <w:pPr>
        <w:pStyle w:val="tdtext"/>
      </w:pPr>
      <w:r>
        <w:rPr>
          <w:rFonts w:ascii="Times New Roman" w:hAnsi="Times New Roman"/>
        </w:rPr>
        <w:t>В полнофункциональном режиме доступны все функции системы для всех пользователей.</w:t>
      </w:r>
    </w:p>
    <w:p w14:paraId="19B43EB1" w14:textId="77777777" w:rsidR="00D37407" w:rsidRDefault="00D37407" w:rsidP="00D37407">
      <w:pPr>
        <w:pStyle w:val="tdtext"/>
      </w:pPr>
      <w:r>
        <w:rPr>
          <w:rFonts w:ascii="Times New Roman" w:hAnsi="Times New Roman"/>
        </w:rPr>
        <w:t>В режиме ограниченной функциональности происходит обслуживание системы, доступны функции только для администратора системы.</w:t>
      </w:r>
    </w:p>
    <w:p w14:paraId="32D5BE34" w14:textId="77777777" w:rsidR="00D37407" w:rsidRDefault="00D37407" w:rsidP="00D37407">
      <w:pPr>
        <w:pStyle w:val="tdtext"/>
      </w:pPr>
      <w:r>
        <w:rPr>
          <w:rFonts w:ascii="Times New Roman" w:hAnsi="Times New Roman"/>
        </w:rPr>
        <w:t>В аварийном режиме пользователи не имеют доступа к системе.</w:t>
      </w:r>
    </w:p>
    <w:p w14:paraId="4CEEA9AE" w14:textId="77777777" w:rsidR="00D37407" w:rsidRDefault="00D37407" w:rsidP="00EE38D0">
      <w:pPr>
        <w:pStyle w:val="a1"/>
        <w:numPr>
          <w:ilvl w:val="1"/>
          <w:numId w:val="41"/>
        </w:numPr>
        <w:suppressAutoHyphens/>
      </w:pPr>
      <w:bookmarkStart w:id="38" w:name="__RefHeading___Toc437464094"/>
      <w:bookmarkStart w:id="39" w:name="_Toc61982108"/>
      <w:bookmarkEnd w:id="38"/>
      <w:r>
        <w:t>Решения по численности, квалификации и функциям персонала АС, режимам его работы, порядку взаимодействия</w:t>
      </w:r>
      <w:bookmarkEnd w:id="39"/>
    </w:p>
    <w:p w14:paraId="7AF05B6A" w14:textId="7D60F4AB" w:rsidR="00D37407" w:rsidRDefault="00D37407" w:rsidP="00D37407">
      <w:pPr>
        <w:ind w:firstLine="851"/>
        <w:rPr>
          <w:lang w:val="x-none"/>
        </w:rPr>
      </w:pPr>
      <w:r>
        <w:rPr>
          <w:lang w:val="x-none"/>
        </w:rPr>
        <w:t>Требования к численности и квалификации персонала системы представлен в таблице</w:t>
      </w:r>
      <w:r>
        <w:t xml:space="preserve"> 4</w:t>
      </w:r>
      <w:r>
        <w:rPr>
          <w:lang w:val="x-none"/>
        </w:rPr>
        <w:t>.</w:t>
      </w:r>
    </w:p>
    <w:p w14:paraId="0B9733B1" w14:textId="77777777" w:rsidR="00F0600A" w:rsidRDefault="00F0600A" w:rsidP="00D37407">
      <w:pPr>
        <w:ind w:firstLine="851"/>
      </w:pPr>
    </w:p>
    <w:p w14:paraId="5899306E" w14:textId="77777777" w:rsidR="00F0600A" w:rsidRPr="00CB5CA8" w:rsidRDefault="00F0600A" w:rsidP="00F0600A">
      <w:pPr>
        <w:pStyle w:val="a9"/>
        <w:rPr>
          <w:i/>
          <w:iCs/>
        </w:rPr>
      </w:pPr>
      <w:r w:rsidRPr="00CB5CA8">
        <w:rPr>
          <w:i/>
          <w:iCs/>
        </w:rPr>
        <w:t xml:space="preserve">Таблица </w:t>
      </w:r>
      <w:r w:rsidRPr="005E56E9">
        <w:rPr>
          <w:i/>
          <w:iCs/>
        </w:rPr>
        <w:t>4</w:t>
      </w:r>
      <w:r w:rsidRPr="00CB5CA8">
        <w:rPr>
          <w:i/>
          <w:iCs/>
        </w:rPr>
        <w:t xml:space="preserve"> – Требования к численности и квалификации персонала системы.</w:t>
      </w:r>
    </w:p>
    <w:tbl>
      <w:tblPr>
        <w:tblW w:w="4541" w:type="pct"/>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676"/>
        <w:gridCol w:w="1987"/>
        <w:gridCol w:w="4475"/>
        <w:gridCol w:w="2326"/>
      </w:tblGrid>
      <w:tr w:rsidR="00F0600A" w:rsidRPr="004D02B8" w14:paraId="52C77F24" w14:textId="77777777" w:rsidTr="00B729BC">
        <w:trPr>
          <w:trHeight w:val="441"/>
        </w:trPr>
        <w:tc>
          <w:tcPr>
            <w:tcW w:w="676" w:type="dxa"/>
            <w:shd w:val="clear" w:color="auto" w:fill="auto"/>
          </w:tcPr>
          <w:p w14:paraId="07E3C97A" w14:textId="77777777" w:rsidR="00F0600A" w:rsidRPr="004D02B8" w:rsidRDefault="00F0600A" w:rsidP="00B729BC">
            <w:pPr>
              <w:suppressAutoHyphens/>
              <w:spacing w:after="120"/>
              <w:ind w:right="49"/>
              <w:rPr>
                <w:b/>
                <w:szCs w:val="21"/>
              </w:rPr>
            </w:pPr>
            <w:r w:rsidRPr="004D02B8">
              <w:rPr>
                <w:b/>
                <w:szCs w:val="21"/>
              </w:rPr>
              <w:t>№</w:t>
            </w:r>
          </w:p>
        </w:tc>
        <w:tc>
          <w:tcPr>
            <w:tcW w:w="1987" w:type="dxa"/>
            <w:shd w:val="clear" w:color="auto" w:fill="auto"/>
          </w:tcPr>
          <w:p w14:paraId="48B4F4CF" w14:textId="77777777" w:rsidR="00F0600A" w:rsidRPr="004D02B8" w:rsidRDefault="00F0600A" w:rsidP="00B729BC">
            <w:pPr>
              <w:suppressAutoHyphens/>
              <w:spacing w:after="120"/>
              <w:ind w:right="49"/>
              <w:rPr>
                <w:b/>
                <w:szCs w:val="21"/>
              </w:rPr>
            </w:pPr>
            <w:r w:rsidRPr="004D02B8">
              <w:rPr>
                <w:b/>
                <w:szCs w:val="21"/>
              </w:rPr>
              <w:t>Должность</w:t>
            </w:r>
          </w:p>
        </w:tc>
        <w:tc>
          <w:tcPr>
            <w:tcW w:w="4475" w:type="dxa"/>
            <w:shd w:val="clear" w:color="auto" w:fill="auto"/>
          </w:tcPr>
          <w:p w14:paraId="61207879" w14:textId="77777777" w:rsidR="00F0600A" w:rsidRPr="004D02B8" w:rsidRDefault="00F0600A" w:rsidP="00B729BC">
            <w:pPr>
              <w:suppressAutoHyphens/>
              <w:spacing w:after="120"/>
              <w:ind w:right="49"/>
              <w:rPr>
                <w:b/>
                <w:szCs w:val="21"/>
              </w:rPr>
            </w:pPr>
            <w:r w:rsidRPr="004D02B8">
              <w:rPr>
                <w:b/>
                <w:szCs w:val="21"/>
              </w:rPr>
              <w:t>Требования</w:t>
            </w:r>
          </w:p>
        </w:tc>
        <w:tc>
          <w:tcPr>
            <w:tcW w:w="2326" w:type="dxa"/>
            <w:shd w:val="clear" w:color="auto" w:fill="auto"/>
          </w:tcPr>
          <w:p w14:paraId="35BA9A8A" w14:textId="77777777" w:rsidR="00F0600A" w:rsidRPr="004D02B8" w:rsidRDefault="00F0600A" w:rsidP="00B729BC">
            <w:pPr>
              <w:suppressAutoHyphens/>
              <w:spacing w:after="120"/>
              <w:ind w:right="49"/>
              <w:rPr>
                <w:b/>
                <w:szCs w:val="21"/>
              </w:rPr>
            </w:pPr>
            <w:r w:rsidRPr="004D02B8">
              <w:rPr>
                <w:b/>
                <w:szCs w:val="21"/>
              </w:rPr>
              <w:t>Численность</w:t>
            </w:r>
          </w:p>
        </w:tc>
      </w:tr>
      <w:tr w:rsidR="00F0600A" w:rsidRPr="004D02B8" w14:paraId="2168C512" w14:textId="77777777" w:rsidTr="00B729BC">
        <w:trPr>
          <w:trHeight w:val="441"/>
        </w:trPr>
        <w:tc>
          <w:tcPr>
            <w:tcW w:w="676" w:type="dxa"/>
            <w:shd w:val="clear" w:color="auto" w:fill="auto"/>
          </w:tcPr>
          <w:p w14:paraId="4A656E34" w14:textId="77777777" w:rsidR="00F0600A" w:rsidRPr="004D02B8" w:rsidRDefault="00F0600A" w:rsidP="00B729BC">
            <w:pPr>
              <w:pStyle w:val="BodyTextIndent"/>
              <w:ind w:firstLine="0"/>
              <w:rPr>
                <w:sz w:val="24"/>
                <w:szCs w:val="21"/>
              </w:rPr>
            </w:pPr>
            <w:r w:rsidRPr="004D02B8">
              <w:rPr>
                <w:sz w:val="24"/>
                <w:szCs w:val="21"/>
              </w:rPr>
              <w:t>1</w:t>
            </w:r>
          </w:p>
        </w:tc>
        <w:tc>
          <w:tcPr>
            <w:tcW w:w="1987" w:type="dxa"/>
            <w:shd w:val="clear" w:color="auto" w:fill="auto"/>
          </w:tcPr>
          <w:p w14:paraId="3041B0D6" w14:textId="77777777" w:rsidR="00F0600A" w:rsidRPr="004D02B8" w:rsidRDefault="00F0600A" w:rsidP="00B729BC">
            <w:pPr>
              <w:pStyle w:val="BodyTextIndent"/>
              <w:ind w:firstLine="0"/>
              <w:rPr>
                <w:sz w:val="24"/>
                <w:szCs w:val="21"/>
              </w:rPr>
            </w:pPr>
            <w:r w:rsidRPr="004D02B8">
              <w:rPr>
                <w:sz w:val="24"/>
                <w:szCs w:val="21"/>
              </w:rPr>
              <w:t>Системный администратор</w:t>
            </w:r>
          </w:p>
        </w:tc>
        <w:tc>
          <w:tcPr>
            <w:tcW w:w="4475" w:type="dxa"/>
            <w:shd w:val="clear" w:color="auto" w:fill="auto"/>
          </w:tcPr>
          <w:p w14:paraId="6329C374" w14:textId="77777777" w:rsidR="00F0600A" w:rsidRPr="004D02B8" w:rsidRDefault="00F0600A" w:rsidP="00B729BC">
            <w:pPr>
              <w:pStyle w:val="BodyTextIndent"/>
              <w:ind w:firstLine="0"/>
              <w:rPr>
                <w:sz w:val="24"/>
                <w:szCs w:val="21"/>
              </w:rPr>
            </w:pPr>
            <w:r w:rsidRPr="004D02B8">
              <w:rPr>
                <w:sz w:val="24"/>
                <w:szCs w:val="21"/>
              </w:rPr>
              <w:t>Системный администратор должен обладать высоким уровнем квалификации и практическим опытом выполнения работ по установке, настройке и администрированию программных и технических средств, применяемых в системе.</w:t>
            </w:r>
          </w:p>
        </w:tc>
        <w:tc>
          <w:tcPr>
            <w:tcW w:w="2326" w:type="dxa"/>
            <w:shd w:val="clear" w:color="auto" w:fill="auto"/>
          </w:tcPr>
          <w:p w14:paraId="543C1E71" w14:textId="77777777" w:rsidR="00F0600A" w:rsidRPr="004D02B8" w:rsidRDefault="00F0600A" w:rsidP="00B729BC">
            <w:pPr>
              <w:pStyle w:val="BodyTextIndent"/>
              <w:ind w:firstLine="0"/>
              <w:rPr>
                <w:sz w:val="24"/>
                <w:szCs w:val="21"/>
              </w:rPr>
            </w:pPr>
            <w:r w:rsidRPr="004D02B8">
              <w:rPr>
                <w:sz w:val="24"/>
                <w:szCs w:val="21"/>
              </w:rPr>
              <w:t>2</w:t>
            </w:r>
          </w:p>
        </w:tc>
      </w:tr>
      <w:tr w:rsidR="00F0600A" w:rsidRPr="004D02B8" w14:paraId="24EAAA77" w14:textId="77777777" w:rsidTr="00B729BC">
        <w:trPr>
          <w:trHeight w:val="495"/>
        </w:trPr>
        <w:tc>
          <w:tcPr>
            <w:tcW w:w="676" w:type="dxa"/>
            <w:shd w:val="clear" w:color="auto" w:fill="auto"/>
          </w:tcPr>
          <w:p w14:paraId="4B5D0C38" w14:textId="77777777" w:rsidR="00F0600A" w:rsidRPr="004D02B8" w:rsidRDefault="00F0600A" w:rsidP="00B729BC">
            <w:pPr>
              <w:pStyle w:val="BodyTextIndent"/>
              <w:ind w:firstLine="0"/>
              <w:rPr>
                <w:sz w:val="24"/>
                <w:szCs w:val="21"/>
              </w:rPr>
            </w:pPr>
            <w:r w:rsidRPr="004D02B8">
              <w:rPr>
                <w:sz w:val="24"/>
                <w:szCs w:val="21"/>
              </w:rPr>
              <w:t>2</w:t>
            </w:r>
          </w:p>
        </w:tc>
        <w:tc>
          <w:tcPr>
            <w:tcW w:w="1987" w:type="dxa"/>
            <w:shd w:val="clear" w:color="auto" w:fill="auto"/>
          </w:tcPr>
          <w:p w14:paraId="4BAAA186" w14:textId="77777777" w:rsidR="00F0600A" w:rsidRPr="004D02B8" w:rsidRDefault="00F0600A" w:rsidP="00B729BC">
            <w:pPr>
              <w:pStyle w:val="BodyTextIndent"/>
              <w:ind w:firstLine="0"/>
              <w:rPr>
                <w:sz w:val="24"/>
                <w:szCs w:val="21"/>
              </w:rPr>
            </w:pPr>
            <w:r w:rsidRPr="004D02B8">
              <w:rPr>
                <w:sz w:val="24"/>
                <w:szCs w:val="21"/>
              </w:rPr>
              <w:t>Администратор баз данных</w:t>
            </w:r>
          </w:p>
        </w:tc>
        <w:tc>
          <w:tcPr>
            <w:tcW w:w="4475" w:type="dxa"/>
            <w:shd w:val="clear" w:color="auto" w:fill="auto"/>
          </w:tcPr>
          <w:p w14:paraId="6C038212" w14:textId="77777777" w:rsidR="00F0600A" w:rsidRPr="004D02B8" w:rsidRDefault="00F0600A" w:rsidP="00B729BC">
            <w:pPr>
              <w:pStyle w:val="BodyTextIndent"/>
              <w:ind w:firstLine="0"/>
              <w:rPr>
                <w:sz w:val="24"/>
                <w:szCs w:val="21"/>
              </w:rPr>
            </w:pPr>
            <w:r w:rsidRPr="004D02B8">
              <w:rPr>
                <w:sz w:val="24"/>
                <w:szCs w:val="21"/>
              </w:rPr>
              <w:t>Администратор баз данных должен обладать высоким уровнем квалификации и практическим опытом выполнения работ по установке, настройке и администрированию используемых в АС СУБД.</w:t>
            </w:r>
          </w:p>
        </w:tc>
        <w:tc>
          <w:tcPr>
            <w:tcW w:w="2326" w:type="dxa"/>
            <w:shd w:val="clear" w:color="auto" w:fill="auto"/>
          </w:tcPr>
          <w:p w14:paraId="5DA1D80F" w14:textId="77777777" w:rsidR="00F0600A" w:rsidRPr="004D02B8" w:rsidRDefault="00F0600A" w:rsidP="00B729BC">
            <w:pPr>
              <w:pStyle w:val="BodyTextIndent"/>
              <w:ind w:firstLine="0"/>
              <w:rPr>
                <w:sz w:val="24"/>
                <w:szCs w:val="21"/>
              </w:rPr>
            </w:pPr>
            <w:r w:rsidRPr="004D02B8">
              <w:rPr>
                <w:sz w:val="24"/>
                <w:szCs w:val="21"/>
              </w:rPr>
              <w:t>2</w:t>
            </w:r>
          </w:p>
        </w:tc>
      </w:tr>
      <w:tr w:rsidR="00F0600A" w:rsidRPr="004D02B8" w14:paraId="5DBA9F13" w14:textId="77777777" w:rsidTr="00B729BC">
        <w:trPr>
          <w:trHeight w:val="902"/>
        </w:trPr>
        <w:tc>
          <w:tcPr>
            <w:tcW w:w="676" w:type="dxa"/>
            <w:shd w:val="clear" w:color="auto" w:fill="auto"/>
          </w:tcPr>
          <w:p w14:paraId="599A6A1A" w14:textId="77777777" w:rsidR="00F0600A" w:rsidRPr="004D02B8" w:rsidRDefault="00F0600A" w:rsidP="00B729BC">
            <w:pPr>
              <w:pStyle w:val="BodyTextIndent"/>
              <w:ind w:firstLine="0"/>
              <w:rPr>
                <w:sz w:val="24"/>
                <w:szCs w:val="21"/>
              </w:rPr>
            </w:pPr>
            <w:r w:rsidRPr="004D02B8">
              <w:rPr>
                <w:sz w:val="24"/>
                <w:szCs w:val="21"/>
              </w:rPr>
              <w:t>3</w:t>
            </w:r>
          </w:p>
        </w:tc>
        <w:tc>
          <w:tcPr>
            <w:tcW w:w="1987" w:type="dxa"/>
            <w:shd w:val="clear" w:color="auto" w:fill="auto"/>
          </w:tcPr>
          <w:p w14:paraId="13E53D3E" w14:textId="77777777" w:rsidR="00F0600A" w:rsidRPr="004D02B8" w:rsidRDefault="00F0600A" w:rsidP="00B729BC">
            <w:pPr>
              <w:pStyle w:val="BodyTextIndent"/>
              <w:ind w:firstLine="0"/>
              <w:rPr>
                <w:sz w:val="24"/>
                <w:szCs w:val="21"/>
              </w:rPr>
            </w:pPr>
            <w:r w:rsidRPr="004D02B8">
              <w:rPr>
                <w:sz w:val="24"/>
                <w:szCs w:val="21"/>
              </w:rPr>
              <w:t>Пользователь (Аналитик)</w:t>
            </w:r>
          </w:p>
        </w:tc>
        <w:tc>
          <w:tcPr>
            <w:tcW w:w="4475" w:type="dxa"/>
            <w:shd w:val="clear" w:color="auto" w:fill="auto"/>
          </w:tcPr>
          <w:p w14:paraId="5C6B262C" w14:textId="77777777" w:rsidR="00F0600A" w:rsidRPr="004D02B8" w:rsidRDefault="00F0600A" w:rsidP="00B729BC">
            <w:pPr>
              <w:pStyle w:val="BodyTextIndent"/>
              <w:ind w:firstLine="0"/>
              <w:rPr>
                <w:sz w:val="24"/>
                <w:szCs w:val="21"/>
              </w:rPr>
            </w:pPr>
            <w:r w:rsidRPr="004D02B8">
              <w:rPr>
                <w:sz w:val="24"/>
                <w:szCs w:val="21"/>
              </w:rPr>
              <w:t>Пользователь системы управления требованиями должен обладать навыками системного и интеграционного анализа для того, чтобы корректно выполнять работу по заполнению спецификации требований и учёта всех необходимых зависимостей.</w:t>
            </w:r>
          </w:p>
        </w:tc>
        <w:tc>
          <w:tcPr>
            <w:tcW w:w="2326" w:type="dxa"/>
            <w:shd w:val="clear" w:color="auto" w:fill="auto"/>
          </w:tcPr>
          <w:p w14:paraId="15A45E19" w14:textId="77777777" w:rsidR="00F0600A" w:rsidRPr="004D02B8" w:rsidRDefault="00F0600A" w:rsidP="00B729BC">
            <w:pPr>
              <w:pStyle w:val="BodyTextIndent"/>
              <w:ind w:firstLine="0"/>
              <w:rPr>
                <w:sz w:val="24"/>
                <w:szCs w:val="21"/>
                <w:lang w:val="ru-RU"/>
              </w:rPr>
            </w:pPr>
            <w:r w:rsidRPr="004D02B8">
              <w:rPr>
                <w:sz w:val="24"/>
                <w:szCs w:val="21"/>
                <w:lang w:val="ru-RU"/>
              </w:rPr>
              <w:t>5</w:t>
            </w:r>
          </w:p>
        </w:tc>
      </w:tr>
      <w:tr w:rsidR="00F0600A" w:rsidRPr="004D02B8" w14:paraId="4616F241" w14:textId="77777777" w:rsidTr="00B729BC">
        <w:trPr>
          <w:trHeight w:val="902"/>
        </w:trPr>
        <w:tc>
          <w:tcPr>
            <w:tcW w:w="676" w:type="dxa"/>
            <w:shd w:val="clear" w:color="auto" w:fill="auto"/>
          </w:tcPr>
          <w:p w14:paraId="5B758C5E" w14:textId="77777777" w:rsidR="00F0600A" w:rsidRPr="004D02B8" w:rsidRDefault="00F0600A" w:rsidP="00B729BC">
            <w:pPr>
              <w:pStyle w:val="BodyTextIndent"/>
              <w:ind w:firstLine="0"/>
              <w:rPr>
                <w:sz w:val="24"/>
                <w:szCs w:val="21"/>
                <w:lang w:val="en-US"/>
              </w:rPr>
            </w:pPr>
            <w:r w:rsidRPr="004D02B8">
              <w:rPr>
                <w:sz w:val="24"/>
                <w:szCs w:val="21"/>
                <w:lang w:val="en-US"/>
              </w:rPr>
              <w:t>4</w:t>
            </w:r>
          </w:p>
        </w:tc>
        <w:tc>
          <w:tcPr>
            <w:tcW w:w="1987" w:type="dxa"/>
            <w:shd w:val="clear" w:color="auto" w:fill="auto"/>
          </w:tcPr>
          <w:p w14:paraId="4796E4A4" w14:textId="77777777" w:rsidR="00F0600A" w:rsidRPr="004D02B8" w:rsidRDefault="00F0600A" w:rsidP="00B729BC">
            <w:pPr>
              <w:pStyle w:val="BodyTextIndent"/>
              <w:ind w:firstLine="0"/>
              <w:rPr>
                <w:sz w:val="24"/>
                <w:szCs w:val="21"/>
                <w:lang w:val="ru-RU"/>
              </w:rPr>
            </w:pPr>
            <w:r w:rsidRPr="004D02B8">
              <w:rPr>
                <w:sz w:val="24"/>
                <w:szCs w:val="21"/>
                <w:lang w:val="ru-RU"/>
              </w:rPr>
              <w:t>Пользователь (Тестировщик)</w:t>
            </w:r>
          </w:p>
        </w:tc>
        <w:tc>
          <w:tcPr>
            <w:tcW w:w="4475" w:type="dxa"/>
            <w:shd w:val="clear" w:color="auto" w:fill="auto"/>
          </w:tcPr>
          <w:p w14:paraId="02CE300A" w14:textId="77777777" w:rsidR="00F0600A" w:rsidRPr="004D02B8" w:rsidRDefault="00F0600A" w:rsidP="00B729BC">
            <w:pPr>
              <w:pStyle w:val="BodyTextIndent"/>
              <w:ind w:firstLine="0"/>
              <w:rPr>
                <w:sz w:val="24"/>
                <w:szCs w:val="21"/>
                <w:lang w:val="ru-RU"/>
              </w:rPr>
            </w:pPr>
            <w:r w:rsidRPr="004D02B8">
              <w:rPr>
                <w:sz w:val="24"/>
                <w:szCs w:val="21"/>
                <w:lang w:val="ru-RU"/>
              </w:rPr>
              <w:t>Требования к квалификации в соответствии с занимаемой должностью. Дополнительная квалификация для работы с системой не требуется.</w:t>
            </w:r>
          </w:p>
        </w:tc>
        <w:tc>
          <w:tcPr>
            <w:tcW w:w="2326" w:type="dxa"/>
            <w:shd w:val="clear" w:color="auto" w:fill="auto"/>
          </w:tcPr>
          <w:p w14:paraId="3B15958C" w14:textId="77777777" w:rsidR="00F0600A" w:rsidRPr="004D02B8" w:rsidRDefault="00F0600A" w:rsidP="00B729BC">
            <w:pPr>
              <w:pStyle w:val="BodyTextIndent"/>
              <w:ind w:firstLine="0"/>
              <w:rPr>
                <w:sz w:val="24"/>
                <w:szCs w:val="21"/>
                <w:lang w:val="ru-RU"/>
              </w:rPr>
            </w:pPr>
            <w:r w:rsidRPr="004D02B8">
              <w:rPr>
                <w:sz w:val="24"/>
                <w:szCs w:val="21"/>
                <w:lang w:val="ru-RU"/>
              </w:rPr>
              <w:t>10</w:t>
            </w:r>
          </w:p>
        </w:tc>
      </w:tr>
      <w:tr w:rsidR="00F0600A" w:rsidRPr="004D02B8" w14:paraId="5CC5F416" w14:textId="77777777" w:rsidTr="00B729BC">
        <w:trPr>
          <w:trHeight w:val="902"/>
        </w:trPr>
        <w:tc>
          <w:tcPr>
            <w:tcW w:w="676" w:type="dxa"/>
            <w:shd w:val="clear" w:color="auto" w:fill="auto"/>
          </w:tcPr>
          <w:p w14:paraId="795882A6" w14:textId="77777777" w:rsidR="00F0600A" w:rsidRPr="004D02B8" w:rsidRDefault="00F0600A" w:rsidP="00B729BC">
            <w:pPr>
              <w:pStyle w:val="BodyTextIndent"/>
              <w:ind w:firstLine="0"/>
              <w:rPr>
                <w:sz w:val="24"/>
                <w:szCs w:val="21"/>
                <w:lang w:val="en-US"/>
              </w:rPr>
            </w:pPr>
            <w:r w:rsidRPr="004D02B8">
              <w:rPr>
                <w:sz w:val="24"/>
                <w:szCs w:val="21"/>
                <w:lang w:val="en-US"/>
              </w:rPr>
              <w:lastRenderedPageBreak/>
              <w:t>5</w:t>
            </w:r>
          </w:p>
        </w:tc>
        <w:tc>
          <w:tcPr>
            <w:tcW w:w="1987" w:type="dxa"/>
            <w:shd w:val="clear" w:color="auto" w:fill="auto"/>
          </w:tcPr>
          <w:p w14:paraId="53990EBE" w14:textId="77777777" w:rsidR="00F0600A" w:rsidRPr="004D02B8" w:rsidRDefault="00F0600A" w:rsidP="00B729BC">
            <w:pPr>
              <w:pStyle w:val="BodyTextIndent"/>
              <w:ind w:firstLine="0"/>
              <w:rPr>
                <w:sz w:val="24"/>
                <w:szCs w:val="21"/>
                <w:lang w:val="ru-RU"/>
              </w:rPr>
            </w:pPr>
            <w:r w:rsidRPr="004D02B8">
              <w:rPr>
                <w:sz w:val="24"/>
                <w:szCs w:val="21"/>
                <w:lang w:val="ru-RU"/>
              </w:rPr>
              <w:t>Пользователь (Разработчик)</w:t>
            </w:r>
          </w:p>
        </w:tc>
        <w:tc>
          <w:tcPr>
            <w:tcW w:w="4475" w:type="dxa"/>
            <w:shd w:val="clear" w:color="auto" w:fill="auto"/>
          </w:tcPr>
          <w:p w14:paraId="31D7735B" w14:textId="77777777" w:rsidR="00F0600A" w:rsidRPr="004D02B8" w:rsidRDefault="00F0600A" w:rsidP="00B729BC">
            <w:pPr>
              <w:pStyle w:val="BodyTextIndent"/>
              <w:ind w:firstLine="0"/>
              <w:rPr>
                <w:sz w:val="24"/>
                <w:szCs w:val="21"/>
              </w:rPr>
            </w:pPr>
            <w:r w:rsidRPr="004D02B8">
              <w:rPr>
                <w:sz w:val="24"/>
                <w:szCs w:val="21"/>
                <w:lang w:val="ru-RU"/>
              </w:rPr>
              <w:t>Требования к квалификации в соответствии с занимаемой должностью. Дополнительная квалификация для работы с системой не требуется.</w:t>
            </w:r>
          </w:p>
        </w:tc>
        <w:tc>
          <w:tcPr>
            <w:tcW w:w="2326" w:type="dxa"/>
            <w:shd w:val="clear" w:color="auto" w:fill="auto"/>
          </w:tcPr>
          <w:p w14:paraId="317125DA" w14:textId="77777777" w:rsidR="00F0600A" w:rsidRPr="004D02B8" w:rsidRDefault="00F0600A" w:rsidP="00B729BC">
            <w:pPr>
              <w:pStyle w:val="BodyTextIndent"/>
              <w:ind w:firstLine="0"/>
              <w:rPr>
                <w:sz w:val="24"/>
                <w:szCs w:val="21"/>
                <w:lang w:val="ru-RU"/>
              </w:rPr>
            </w:pPr>
            <w:r w:rsidRPr="004D02B8">
              <w:rPr>
                <w:sz w:val="24"/>
                <w:szCs w:val="21"/>
                <w:lang w:val="ru-RU"/>
              </w:rPr>
              <w:t>20</w:t>
            </w:r>
          </w:p>
        </w:tc>
      </w:tr>
      <w:tr w:rsidR="00F0600A" w:rsidRPr="004D02B8" w14:paraId="4A0A8BC5" w14:textId="77777777" w:rsidTr="00B729BC">
        <w:trPr>
          <w:trHeight w:val="902"/>
        </w:trPr>
        <w:tc>
          <w:tcPr>
            <w:tcW w:w="676" w:type="dxa"/>
            <w:shd w:val="clear" w:color="auto" w:fill="auto"/>
          </w:tcPr>
          <w:p w14:paraId="3131CC4E" w14:textId="77777777" w:rsidR="00F0600A" w:rsidRPr="004D02B8" w:rsidRDefault="00F0600A" w:rsidP="00B729BC">
            <w:pPr>
              <w:pStyle w:val="BodyTextIndent"/>
              <w:ind w:firstLine="0"/>
              <w:rPr>
                <w:sz w:val="24"/>
                <w:szCs w:val="21"/>
                <w:lang w:val="en-US"/>
              </w:rPr>
            </w:pPr>
            <w:r w:rsidRPr="004D02B8">
              <w:rPr>
                <w:sz w:val="24"/>
                <w:szCs w:val="21"/>
                <w:lang w:val="en-US"/>
              </w:rPr>
              <w:t>6</w:t>
            </w:r>
          </w:p>
        </w:tc>
        <w:tc>
          <w:tcPr>
            <w:tcW w:w="1987" w:type="dxa"/>
            <w:shd w:val="clear" w:color="auto" w:fill="auto"/>
          </w:tcPr>
          <w:p w14:paraId="5E779DC8" w14:textId="77777777" w:rsidR="00F0600A" w:rsidRPr="004D02B8" w:rsidRDefault="00F0600A" w:rsidP="00B729BC">
            <w:pPr>
              <w:pStyle w:val="BodyTextIndent"/>
              <w:ind w:firstLine="0"/>
              <w:rPr>
                <w:sz w:val="24"/>
                <w:szCs w:val="21"/>
                <w:lang w:val="ru-RU"/>
              </w:rPr>
            </w:pPr>
            <w:r w:rsidRPr="004D02B8">
              <w:rPr>
                <w:sz w:val="24"/>
                <w:szCs w:val="21"/>
                <w:lang w:val="ru-RU"/>
              </w:rPr>
              <w:t>Пользователь (Руководитель проекта)</w:t>
            </w:r>
          </w:p>
        </w:tc>
        <w:tc>
          <w:tcPr>
            <w:tcW w:w="4475" w:type="dxa"/>
            <w:shd w:val="clear" w:color="auto" w:fill="auto"/>
          </w:tcPr>
          <w:p w14:paraId="2DECEC81" w14:textId="77777777" w:rsidR="00F0600A" w:rsidRPr="004D02B8" w:rsidRDefault="00F0600A" w:rsidP="00B729BC">
            <w:pPr>
              <w:pStyle w:val="BodyTextIndent"/>
              <w:ind w:firstLine="0"/>
              <w:rPr>
                <w:sz w:val="24"/>
                <w:szCs w:val="21"/>
              </w:rPr>
            </w:pPr>
            <w:r w:rsidRPr="004D02B8">
              <w:rPr>
                <w:sz w:val="24"/>
                <w:szCs w:val="21"/>
                <w:lang w:val="ru-RU"/>
              </w:rPr>
              <w:t>Требования к квалификации в соответствии с занимаемой должностью. Дополнительная квалификация для работы с системой не требуется.</w:t>
            </w:r>
          </w:p>
        </w:tc>
        <w:tc>
          <w:tcPr>
            <w:tcW w:w="2326" w:type="dxa"/>
            <w:shd w:val="clear" w:color="auto" w:fill="auto"/>
          </w:tcPr>
          <w:p w14:paraId="7539EB73" w14:textId="77777777" w:rsidR="00F0600A" w:rsidRPr="004D02B8" w:rsidRDefault="00F0600A" w:rsidP="00B729BC">
            <w:pPr>
              <w:pStyle w:val="BodyTextIndent"/>
              <w:ind w:firstLine="0"/>
              <w:rPr>
                <w:sz w:val="24"/>
                <w:szCs w:val="21"/>
                <w:lang w:val="ru-RU"/>
              </w:rPr>
            </w:pPr>
            <w:r w:rsidRPr="004D02B8">
              <w:rPr>
                <w:sz w:val="24"/>
                <w:szCs w:val="21"/>
                <w:lang w:val="ru-RU"/>
              </w:rPr>
              <w:t>5</w:t>
            </w:r>
          </w:p>
        </w:tc>
      </w:tr>
    </w:tbl>
    <w:p w14:paraId="11A0DB1D" w14:textId="77777777" w:rsidR="00F0600A" w:rsidRDefault="00F0600A" w:rsidP="00F0600A">
      <w:pPr>
        <w:pStyle w:val="a9"/>
      </w:pPr>
    </w:p>
    <w:p w14:paraId="63029324" w14:textId="77777777" w:rsidR="00F0600A" w:rsidRPr="004D02B8" w:rsidRDefault="00F0600A" w:rsidP="004D02B8">
      <w:pPr>
        <w:pStyle w:val="Caption"/>
        <w:keepNext/>
        <w:ind w:firstLine="708"/>
        <w:jc w:val="both"/>
        <w:rPr>
          <w:b w:val="0"/>
          <w:iCs/>
          <w:sz w:val="24"/>
          <w:szCs w:val="24"/>
        </w:rPr>
      </w:pPr>
      <w:r w:rsidRPr="004D02B8">
        <w:rPr>
          <w:b w:val="0"/>
          <w:iCs/>
          <w:sz w:val="24"/>
          <w:szCs w:val="24"/>
        </w:rPr>
        <w:t>Режим функционирования персонала:</w:t>
      </w:r>
    </w:p>
    <w:p w14:paraId="74D3C157" w14:textId="77777777" w:rsidR="00F0600A" w:rsidRPr="004D02B8" w:rsidRDefault="00F0600A" w:rsidP="004D02B8">
      <w:pPr>
        <w:pStyle w:val="Caption"/>
        <w:keepNext/>
        <w:numPr>
          <w:ilvl w:val="0"/>
          <w:numId w:val="50"/>
        </w:numPr>
        <w:spacing w:after="200"/>
        <w:jc w:val="both"/>
        <w:rPr>
          <w:b w:val="0"/>
          <w:iCs/>
          <w:sz w:val="24"/>
          <w:szCs w:val="24"/>
        </w:rPr>
      </w:pPr>
      <w:r w:rsidRPr="004D02B8">
        <w:rPr>
          <w:b w:val="0"/>
          <w:iCs/>
          <w:sz w:val="24"/>
          <w:szCs w:val="24"/>
        </w:rPr>
        <w:t>Системные администраторы: 5/2, 09:00 – 18:00. Однако, для обеспечения круглосуточной поддержки посменно следуют графику дежурств, а именно могут подключиться в нерабочее время для решения возникших проблем во время эксплуатации системы.</w:t>
      </w:r>
    </w:p>
    <w:p w14:paraId="7AAD0AB5" w14:textId="77777777" w:rsidR="00F0600A" w:rsidRPr="004D02B8" w:rsidRDefault="00F0600A" w:rsidP="004D02B8">
      <w:pPr>
        <w:pStyle w:val="Caption"/>
        <w:keepNext/>
        <w:numPr>
          <w:ilvl w:val="0"/>
          <w:numId w:val="50"/>
        </w:numPr>
        <w:spacing w:after="200"/>
        <w:jc w:val="both"/>
        <w:rPr>
          <w:b w:val="0"/>
          <w:iCs/>
          <w:sz w:val="24"/>
          <w:szCs w:val="24"/>
        </w:rPr>
      </w:pPr>
      <w:r w:rsidRPr="004D02B8">
        <w:rPr>
          <w:b w:val="0"/>
          <w:iCs/>
          <w:sz w:val="24"/>
          <w:szCs w:val="24"/>
        </w:rPr>
        <w:t>Администраторы баз данных: 5/2, 09:00 – 18:00.</w:t>
      </w:r>
    </w:p>
    <w:p w14:paraId="5B80B55E" w14:textId="77777777" w:rsidR="00F0600A" w:rsidRPr="004D02B8" w:rsidRDefault="00F0600A" w:rsidP="004D02B8">
      <w:pPr>
        <w:pStyle w:val="Caption"/>
        <w:keepNext/>
        <w:numPr>
          <w:ilvl w:val="0"/>
          <w:numId w:val="50"/>
        </w:numPr>
        <w:spacing w:after="200"/>
        <w:jc w:val="both"/>
        <w:rPr>
          <w:b w:val="0"/>
          <w:iCs/>
          <w:sz w:val="24"/>
          <w:szCs w:val="24"/>
        </w:rPr>
      </w:pPr>
      <w:r w:rsidRPr="004D02B8">
        <w:rPr>
          <w:b w:val="0"/>
          <w:iCs/>
          <w:sz w:val="24"/>
          <w:szCs w:val="24"/>
        </w:rPr>
        <w:t>Пользователи: 5/2, 09:00 – 18:00. Возможны индивидуальные изменения в рабочем графике со стороны работника или руководства.</w:t>
      </w:r>
    </w:p>
    <w:p w14:paraId="5F47CC3B" w14:textId="73BABB79" w:rsidR="00D37407" w:rsidRPr="004D02B8" w:rsidRDefault="00F0600A" w:rsidP="004D02B8">
      <w:pPr>
        <w:ind w:firstLine="708"/>
        <w:jc w:val="both"/>
        <w:rPr>
          <w:b/>
          <w:szCs w:val="24"/>
          <w:highlight w:val="yellow"/>
        </w:rPr>
      </w:pPr>
      <w:r w:rsidRPr="004D02B8">
        <w:rPr>
          <w:iCs/>
          <w:szCs w:val="24"/>
        </w:rPr>
        <w:t>Возможны внеплановые выходы в нерабочее время.</w:t>
      </w:r>
    </w:p>
    <w:p w14:paraId="6072D583" w14:textId="77777777" w:rsidR="00D37407" w:rsidRDefault="00D37407" w:rsidP="00EE38D0">
      <w:pPr>
        <w:pStyle w:val="a1"/>
        <w:numPr>
          <w:ilvl w:val="1"/>
          <w:numId w:val="41"/>
        </w:numPr>
        <w:suppressAutoHyphens/>
      </w:pPr>
      <w:bookmarkStart w:id="40" w:name="__RefHeading___Toc437464095"/>
      <w:bookmarkStart w:id="41" w:name="_Toc61982109"/>
      <w:bookmarkEnd w:id="40"/>
      <w:r>
        <w:t>Сведения об обеспечении заданных в техническом задании (ТЗ) потребительских характеристик системы (подсистем), определяющих ее качество</w:t>
      </w:r>
      <w:bookmarkEnd w:id="41"/>
    </w:p>
    <w:p w14:paraId="3075F9E1" w14:textId="77777777" w:rsidR="00D37407" w:rsidRDefault="00D37407" w:rsidP="00D37407">
      <w:pPr>
        <w:ind w:firstLine="851"/>
      </w:pPr>
      <w:r>
        <w:t>В состав основных потребительских характеристик Системы входят:</w:t>
      </w:r>
    </w:p>
    <w:p w14:paraId="38FFE6CF" w14:textId="77777777" w:rsidR="00D37407" w:rsidRDefault="00D37407" w:rsidP="00EE38D0">
      <w:pPr>
        <w:numPr>
          <w:ilvl w:val="0"/>
          <w:numId w:val="34"/>
        </w:numPr>
        <w:suppressAutoHyphens/>
        <w:spacing w:after="200" w:line="360" w:lineRule="auto"/>
        <w:ind w:left="426" w:firstLine="567"/>
        <w:contextualSpacing/>
        <w:jc w:val="both"/>
      </w:pPr>
      <w:r>
        <w:t>надежность;</w:t>
      </w:r>
    </w:p>
    <w:p w14:paraId="4C466445" w14:textId="77777777" w:rsidR="00D37407" w:rsidRDefault="00D37407" w:rsidP="00EE38D0">
      <w:pPr>
        <w:numPr>
          <w:ilvl w:val="0"/>
          <w:numId w:val="34"/>
        </w:numPr>
        <w:suppressAutoHyphens/>
        <w:spacing w:after="200" w:line="360" w:lineRule="auto"/>
        <w:ind w:left="426" w:firstLine="567"/>
        <w:contextualSpacing/>
        <w:jc w:val="both"/>
      </w:pPr>
      <w:r>
        <w:t>безопасность;</w:t>
      </w:r>
    </w:p>
    <w:p w14:paraId="43819970" w14:textId="77777777" w:rsidR="00D37407" w:rsidRDefault="00D37407" w:rsidP="00EE38D0">
      <w:pPr>
        <w:numPr>
          <w:ilvl w:val="0"/>
          <w:numId w:val="34"/>
        </w:numPr>
        <w:suppressAutoHyphens/>
        <w:spacing w:after="200" w:line="360" w:lineRule="auto"/>
        <w:ind w:left="426" w:firstLine="567"/>
        <w:contextualSpacing/>
        <w:jc w:val="both"/>
      </w:pPr>
      <w:r>
        <w:t>производительность;</w:t>
      </w:r>
    </w:p>
    <w:p w14:paraId="5DE82684" w14:textId="77777777" w:rsidR="00D37407" w:rsidRDefault="00D37407" w:rsidP="00EE38D0">
      <w:pPr>
        <w:numPr>
          <w:ilvl w:val="0"/>
          <w:numId w:val="34"/>
        </w:numPr>
        <w:suppressAutoHyphens/>
        <w:spacing w:after="200" w:line="360" w:lineRule="auto"/>
        <w:ind w:left="426" w:firstLine="567"/>
        <w:contextualSpacing/>
        <w:jc w:val="both"/>
      </w:pPr>
      <w:r>
        <w:t>время восстановления после сбоя.</w:t>
      </w:r>
    </w:p>
    <w:p w14:paraId="2E1A8513" w14:textId="77777777" w:rsidR="00D37407" w:rsidRDefault="00D37407" w:rsidP="00D37407">
      <w:pPr>
        <w:ind w:left="709"/>
        <w:rPr>
          <w:b/>
          <w:i/>
        </w:rPr>
      </w:pPr>
    </w:p>
    <w:p w14:paraId="4A6FEBB0" w14:textId="77777777" w:rsidR="00D37407" w:rsidRDefault="00D37407" w:rsidP="00D37407">
      <w:pPr>
        <w:ind w:left="851"/>
      </w:pPr>
      <w:r>
        <w:rPr>
          <w:b/>
          <w:i/>
        </w:rPr>
        <w:t>Производительность</w:t>
      </w:r>
    </w:p>
    <w:p w14:paraId="043749E4" w14:textId="06144466" w:rsidR="00D37407" w:rsidRDefault="00D37407" w:rsidP="00932719">
      <w:pPr>
        <w:pStyle w:val="BodyText"/>
        <w:ind w:firstLine="851"/>
      </w:pPr>
      <w:r>
        <w:t>В таблице 5 приведены заданные параметры производительности.</w:t>
      </w:r>
    </w:p>
    <w:p w14:paraId="5290B121" w14:textId="77777777" w:rsidR="00932719" w:rsidRPr="00932719" w:rsidRDefault="00932719" w:rsidP="00932719">
      <w:pPr>
        <w:pStyle w:val="BodyText"/>
        <w:ind w:firstLine="851"/>
      </w:pPr>
    </w:p>
    <w:p w14:paraId="581A73B6" w14:textId="77777777" w:rsidR="00D37407" w:rsidRDefault="00D37407" w:rsidP="00D37407">
      <w:pPr>
        <w:pStyle w:val="BodyText"/>
        <w:ind w:firstLine="0"/>
        <w:jc w:val="right"/>
      </w:pPr>
      <w:r>
        <w:rPr>
          <w:i/>
          <w:szCs w:val="24"/>
        </w:rPr>
        <w:t>Таблица 5. Параметры производительности</w:t>
      </w:r>
    </w:p>
    <w:tbl>
      <w:tblPr>
        <w:tblW w:w="0" w:type="auto"/>
        <w:tblInd w:w="-5" w:type="dxa"/>
        <w:tblLayout w:type="fixed"/>
        <w:tblLook w:val="0000" w:firstRow="0" w:lastRow="0" w:firstColumn="0" w:lastColumn="0" w:noHBand="0" w:noVBand="0"/>
      </w:tblPr>
      <w:tblGrid>
        <w:gridCol w:w="1873"/>
        <w:gridCol w:w="2063"/>
        <w:gridCol w:w="1984"/>
        <w:gridCol w:w="2126"/>
        <w:gridCol w:w="2278"/>
      </w:tblGrid>
      <w:tr w:rsidR="00D37407" w14:paraId="2FA5C674" w14:textId="77777777" w:rsidTr="004131E4">
        <w:tc>
          <w:tcPr>
            <w:tcW w:w="1873" w:type="dxa"/>
            <w:tcBorders>
              <w:top w:val="single" w:sz="4" w:space="0" w:color="000000"/>
              <w:left w:val="single" w:sz="4" w:space="0" w:color="000000"/>
              <w:bottom w:val="single" w:sz="4" w:space="0" w:color="000000"/>
            </w:tcBorders>
            <w:shd w:val="clear" w:color="auto" w:fill="auto"/>
          </w:tcPr>
          <w:p w14:paraId="09D5FCB0" w14:textId="77777777" w:rsidR="00D37407" w:rsidRDefault="00D37407" w:rsidP="004131E4">
            <w:r>
              <w:rPr>
                <w:b/>
              </w:rPr>
              <w:t>Тип запроса</w:t>
            </w:r>
          </w:p>
        </w:tc>
        <w:tc>
          <w:tcPr>
            <w:tcW w:w="2063" w:type="dxa"/>
            <w:tcBorders>
              <w:top w:val="single" w:sz="4" w:space="0" w:color="000000"/>
              <w:left w:val="single" w:sz="4" w:space="0" w:color="000000"/>
              <w:bottom w:val="single" w:sz="4" w:space="0" w:color="000000"/>
            </w:tcBorders>
            <w:shd w:val="clear" w:color="auto" w:fill="auto"/>
          </w:tcPr>
          <w:p w14:paraId="714BB12B" w14:textId="77777777" w:rsidR="00D37407" w:rsidRDefault="00D37407" w:rsidP="004131E4">
            <w:r>
              <w:rPr>
                <w:b/>
              </w:rPr>
              <w:t>Среднее число запросов к системе в минуту</w:t>
            </w:r>
          </w:p>
        </w:tc>
        <w:tc>
          <w:tcPr>
            <w:tcW w:w="1984" w:type="dxa"/>
            <w:tcBorders>
              <w:top w:val="single" w:sz="4" w:space="0" w:color="000000"/>
              <w:left w:val="single" w:sz="4" w:space="0" w:color="000000"/>
              <w:bottom w:val="single" w:sz="4" w:space="0" w:color="000000"/>
            </w:tcBorders>
            <w:shd w:val="clear" w:color="auto" w:fill="auto"/>
          </w:tcPr>
          <w:p w14:paraId="7FD8B887" w14:textId="77777777" w:rsidR="00D37407" w:rsidRDefault="00D37407" w:rsidP="004131E4">
            <w:r>
              <w:rPr>
                <w:b/>
              </w:rPr>
              <w:t>Среднее время выполнения одного запроса в секундах</w:t>
            </w:r>
          </w:p>
        </w:tc>
        <w:tc>
          <w:tcPr>
            <w:tcW w:w="2126" w:type="dxa"/>
            <w:tcBorders>
              <w:top w:val="single" w:sz="4" w:space="0" w:color="000000"/>
              <w:left w:val="single" w:sz="4" w:space="0" w:color="000000"/>
              <w:bottom w:val="single" w:sz="4" w:space="0" w:color="000000"/>
            </w:tcBorders>
            <w:shd w:val="clear" w:color="auto" w:fill="auto"/>
          </w:tcPr>
          <w:p w14:paraId="382C0143" w14:textId="77777777" w:rsidR="00D37407" w:rsidRDefault="00D37407" w:rsidP="004131E4">
            <w:pPr>
              <w:ind w:firstLine="34"/>
            </w:pPr>
            <w:r>
              <w:rPr>
                <w:b/>
              </w:rPr>
              <w:t>Максимальное число запросов к системе в минуту</w:t>
            </w:r>
          </w:p>
        </w:tc>
        <w:tc>
          <w:tcPr>
            <w:tcW w:w="2278" w:type="dxa"/>
            <w:tcBorders>
              <w:top w:val="single" w:sz="4" w:space="0" w:color="000000"/>
              <w:left w:val="single" w:sz="4" w:space="0" w:color="000000"/>
              <w:bottom w:val="single" w:sz="4" w:space="0" w:color="000000"/>
              <w:right w:val="single" w:sz="4" w:space="0" w:color="000000"/>
            </w:tcBorders>
            <w:shd w:val="clear" w:color="auto" w:fill="auto"/>
          </w:tcPr>
          <w:p w14:paraId="0B3948AD" w14:textId="77777777" w:rsidR="00D37407" w:rsidRDefault="00D37407" w:rsidP="004131E4">
            <w:pPr>
              <w:ind w:firstLine="34"/>
            </w:pPr>
            <w:r>
              <w:rPr>
                <w:b/>
              </w:rPr>
              <w:t>Максимальное время выполнения одного запроса в секундах</w:t>
            </w:r>
          </w:p>
        </w:tc>
      </w:tr>
      <w:tr w:rsidR="00D37407" w14:paraId="26288E41" w14:textId="77777777" w:rsidTr="004131E4">
        <w:tc>
          <w:tcPr>
            <w:tcW w:w="1873" w:type="dxa"/>
            <w:tcBorders>
              <w:top w:val="single" w:sz="4" w:space="0" w:color="000000"/>
              <w:left w:val="single" w:sz="4" w:space="0" w:color="000000"/>
              <w:bottom w:val="single" w:sz="4" w:space="0" w:color="000000"/>
            </w:tcBorders>
            <w:shd w:val="clear" w:color="auto" w:fill="auto"/>
          </w:tcPr>
          <w:p w14:paraId="05BB0D10" w14:textId="77777777" w:rsidR="00D37407" w:rsidRDefault="00D37407" w:rsidP="004131E4">
            <w:r>
              <w:rPr>
                <w:color w:val="000000"/>
                <w:szCs w:val="24"/>
              </w:rPr>
              <w:t>Обновить список проектов</w:t>
            </w:r>
          </w:p>
        </w:tc>
        <w:tc>
          <w:tcPr>
            <w:tcW w:w="2063" w:type="dxa"/>
            <w:tcBorders>
              <w:top w:val="single" w:sz="4" w:space="0" w:color="000000"/>
              <w:left w:val="single" w:sz="4" w:space="0" w:color="000000"/>
              <w:bottom w:val="single" w:sz="4" w:space="0" w:color="000000"/>
            </w:tcBorders>
            <w:shd w:val="clear" w:color="auto" w:fill="auto"/>
          </w:tcPr>
          <w:p w14:paraId="73F0C5C6" w14:textId="77777777" w:rsidR="00D37407" w:rsidRDefault="00D37407" w:rsidP="004131E4">
            <w:pPr>
              <w:ind w:hanging="142"/>
              <w:jc w:val="center"/>
            </w:pPr>
            <w:r>
              <w:t>0.5</w:t>
            </w:r>
          </w:p>
        </w:tc>
        <w:tc>
          <w:tcPr>
            <w:tcW w:w="1984" w:type="dxa"/>
            <w:tcBorders>
              <w:top w:val="single" w:sz="4" w:space="0" w:color="000000"/>
              <w:left w:val="single" w:sz="4" w:space="0" w:color="000000"/>
              <w:bottom w:val="single" w:sz="4" w:space="0" w:color="000000"/>
            </w:tcBorders>
            <w:shd w:val="clear" w:color="auto" w:fill="auto"/>
          </w:tcPr>
          <w:p w14:paraId="76E02826" w14:textId="77777777" w:rsidR="00D37407" w:rsidRDefault="00D37407" w:rsidP="004131E4">
            <w:pPr>
              <w:ind w:hanging="142"/>
              <w:jc w:val="center"/>
            </w:pPr>
            <w:r>
              <w:t>0.05</w:t>
            </w:r>
          </w:p>
        </w:tc>
        <w:tc>
          <w:tcPr>
            <w:tcW w:w="2126" w:type="dxa"/>
            <w:tcBorders>
              <w:top w:val="single" w:sz="4" w:space="0" w:color="000000"/>
              <w:left w:val="single" w:sz="4" w:space="0" w:color="000000"/>
              <w:bottom w:val="single" w:sz="4" w:space="0" w:color="000000"/>
            </w:tcBorders>
            <w:shd w:val="clear" w:color="auto" w:fill="auto"/>
          </w:tcPr>
          <w:p w14:paraId="10713750" w14:textId="77777777" w:rsidR="00D37407" w:rsidRDefault="00D37407" w:rsidP="004131E4">
            <w:pPr>
              <w:ind w:hanging="142"/>
              <w:jc w:val="center"/>
            </w:pPr>
            <w:r>
              <w:t>0.6</w:t>
            </w:r>
          </w:p>
        </w:tc>
        <w:tc>
          <w:tcPr>
            <w:tcW w:w="2278" w:type="dxa"/>
            <w:tcBorders>
              <w:top w:val="single" w:sz="4" w:space="0" w:color="000000"/>
              <w:left w:val="single" w:sz="4" w:space="0" w:color="000000"/>
              <w:bottom w:val="single" w:sz="4" w:space="0" w:color="000000"/>
              <w:right w:val="single" w:sz="4" w:space="0" w:color="000000"/>
            </w:tcBorders>
            <w:shd w:val="clear" w:color="auto" w:fill="auto"/>
          </w:tcPr>
          <w:p w14:paraId="6263B521" w14:textId="77777777" w:rsidR="00D37407" w:rsidRDefault="00D37407" w:rsidP="004131E4">
            <w:pPr>
              <w:ind w:hanging="142"/>
              <w:jc w:val="center"/>
            </w:pPr>
            <w:r>
              <w:t>0.09</w:t>
            </w:r>
          </w:p>
        </w:tc>
      </w:tr>
      <w:tr w:rsidR="00D37407" w14:paraId="14E34BF6" w14:textId="77777777" w:rsidTr="004131E4">
        <w:tc>
          <w:tcPr>
            <w:tcW w:w="1873" w:type="dxa"/>
            <w:tcBorders>
              <w:top w:val="single" w:sz="4" w:space="0" w:color="000000"/>
              <w:left w:val="single" w:sz="4" w:space="0" w:color="000000"/>
              <w:bottom w:val="single" w:sz="4" w:space="0" w:color="000000"/>
            </w:tcBorders>
            <w:shd w:val="clear" w:color="auto" w:fill="auto"/>
          </w:tcPr>
          <w:p w14:paraId="7CE6103A" w14:textId="77777777" w:rsidR="00D37407" w:rsidRDefault="00D37407" w:rsidP="004131E4">
            <w:r>
              <w:t>Создание требований</w:t>
            </w:r>
          </w:p>
        </w:tc>
        <w:tc>
          <w:tcPr>
            <w:tcW w:w="2063" w:type="dxa"/>
            <w:tcBorders>
              <w:top w:val="single" w:sz="4" w:space="0" w:color="000000"/>
              <w:left w:val="single" w:sz="4" w:space="0" w:color="000000"/>
              <w:bottom w:val="single" w:sz="4" w:space="0" w:color="000000"/>
            </w:tcBorders>
            <w:shd w:val="clear" w:color="auto" w:fill="auto"/>
          </w:tcPr>
          <w:p w14:paraId="21097F40" w14:textId="77777777" w:rsidR="00D37407" w:rsidRDefault="00D37407" w:rsidP="004131E4">
            <w:pPr>
              <w:ind w:hanging="142"/>
              <w:jc w:val="center"/>
            </w:pPr>
            <w:r>
              <w:t>0.05</w:t>
            </w:r>
          </w:p>
        </w:tc>
        <w:tc>
          <w:tcPr>
            <w:tcW w:w="1984" w:type="dxa"/>
            <w:tcBorders>
              <w:top w:val="single" w:sz="4" w:space="0" w:color="000000"/>
              <w:left w:val="single" w:sz="4" w:space="0" w:color="000000"/>
              <w:bottom w:val="single" w:sz="4" w:space="0" w:color="000000"/>
            </w:tcBorders>
            <w:shd w:val="clear" w:color="auto" w:fill="auto"/>
          </w:tcPr>
          <w:p w14:paraId="04638F99" w14:textId="77777777" w:rsidR="00D37407" w:rsidRDefault="00D37407" w:rsidP="004131E4">
            <w:pPr>
              <w:ind w:hanging="142"/>
              <w:jc w:val="center"/>
            </w:pPr>
            <w:r>
              <w:t>0.02</w:t>
            </w:r>
          </w:p>
        </w:tc>
        <w:tc>
          <w:tcPr>
            <w:tcW w:w="2126" w:type="dxa"/>
            <w:tcBorders>
              <w:top w:val="single" w:sz="4" w:space="0" w:color="000000"/>
              <w:left w:val="single" w:sz="4" w:space="0" w:color="000000"/>
              <w:bottom w:val="single" w:sz="4" w:space="0" w:color="000000"/>
            </w:tcBorders>
            <w:shd w:val="clear" w:color="auto" w:fill="auto"/>
          </w:tcPr>
          <w:p w14:paraId="7A888FC9" w14:textId="77777777" w:rsidR="00D37407" w:rsidRDefault="00D37407" w:rsidP="004131E4">
            <w:pPr>
              <w:ind w:hanging="142"/>
              <w:jc w:val="center"/>
            </w:pPr>
            <w:r>
              <w:t>0.08</w:t>
            </w:r>
          </w:p>
        </w:tc>
        <w:tc>
          <w:tcPr>
            <w:tcW w:w="2278" w:type="dxa"/>
            <w:tcBorders>
              <w:top w:val="single" w:sz="4" w:space="0" w:color="000000"/>
              <w:left w:val="single" w:sz="4" w:space="0" w:color="000000"/>
              <w:bottom w:val="single" w:sz="4" w:space="0" w:color="000000"/>
              <w:right w:val="single" w:sz="4" w:space="0" w:color="000000"/>
            </w:tcBorders>
            <w:shd w:val="clear" w:color="auto" w:fill="auto"/>
          </w:tcPr>
          <w:p w14:paraId="6400FC7E" w14:textId="77777777" w:rsidR="00D37407" w:rsidRDefault="00D37407" w:rsidP="004131E4">
            <w:pPr>
              <w:ind w:hanging="142"/>
              <w:jc w:val="center"/>
            </w:pPr>
            <w:r>
              <w:t>0.06</w:t>
            </w:r>
          </w:p>
        </w:tc>
      </w:tr>
      <w:tr w:rsidR="00D37407" w14:paraId="1D4A6002" w14:textId="77777777" w:rsidTr="004131E4">
        <w:tc>
          <w:tcPr>
            <w:tcW w:w="1873" w:type="dxa"/>
            <w:tcBorders>
              <w:top w:val="single" w:sz="4" w:space="0" w:color="000000"/>
              <w:left w:val="single" w:sz="4" w:space="0" w:color="000000"/>
              <w:bottom w:val="single" w:sz="4" w:space="0" w:color="000000"/>
            </w:tcBorders>
            <w:shd w:val="clear" w:color="auto" w:fill="auto"/>
          </w:tcPr>
          <w:p w14:paraId="5C13EB84" w14:textId="77777777" w:rsidR="00D37407" w:rsidRDefault="00D37407" w:rsidP="004131E4">
            <w:r>
              <w:t>Создание зависимостей</w:t>
            </w:r>
          </w:p>
        </w:tc>
        <w:tc>
          <w:tcPr>
            <w:tcW w:w="2063" w:type="dxa"/>
            <w:tcBorders>
              <w:top w:val="single" w:sz="4" w:space="0" w:color="000000"/>
              <w:left w:val="single" w:sz="4" w:space="0" w:color="000000"/>
              <w:bottom w:val="single" w:sz="4" w:space="0" w:color="000000"/>
            </w:tcBorders>
            <w:shd w:val="clear" w:color="auto" w:fill="auto"/>
          </w:tcPr>
          <w:p w14:paraId="033F17CD" w14:textId="77777777" w:rsidR="00D37407" w:rsidRDefault="00D37407" w:rsidP="004131E4">
            <w:pPr>
              <w:ind w:hanging="142"/>
              <w:jc w:val="center"/>
            </w:pPr>
            <w:r>
              <w:t>0.05</w:t>
            </w:r>
          </w:p>
        </w:tc>
        <w:tc>
          <w:tcPr>
            <w:tcW w:w="1984" w:type="dxa"/>
            <w:tcBorders>
              <w:top w:val="single" w:sz="4" w:space="0" w:color="000000"/>
              <w:left w:val="single" w:sz="4" w:space="0" w:color="000000"/>
              <w:bottom w:val="single" w:sz="4" w:space="0" w:color="000000"/>
            </w:tcBorders>
            <w:shd w:val="clear" w:color="auto" w:fill="auto"/>
          </w:tcPr>
          <w:p w14:paraId="2680B5B7" w14:textId="77777777" w:rsidR="00D37407" w:rsidRDefault="00D37407" w:rsidP="004131E4">
            <w:pPr>
              <w:ind w:hanging="142"/>
              <w:jc w:val="center"/>
            </w:pPr>
            <w:r>
              <w:t>0.03</w:t>
            </w:r>
          </w:p>
        </w:tc>
        <w:tc>
          <w:tcPr>
            <w:tcW w:w="2126" w:type="dxa"/>
            <w:tcBorders>
              <w:top w:val="single" w:sz="4" w:space="0" w:color="000000"/>
              <w:left w:val="single" w:sz="4" w:space="0" w:color="000000"/>
              <w:bottom w:val="single" w:sz="4" w:space="0" w:color="000000"/>
            </w:tcBorders>
            <w:shd w:val="clear" w:color="auto" w:fill="auto"/>
          </w:tcPr>
          <w:p w14:paraId="32C807B3" w14:textId="77777777" w:rsidR="00D37407" w:rsidRDefault="00D37407" w:rsidP="004131E4">
            <w:pPr>
              <w:ind w:hanging="142"/>
              <w:jc w:val="center"/>
            </w:pPr>
            <w:r>
              <w:t>0.08</w:t>
            </w:r>
          </w:p>
        </w:tc>
        <w:tc>
          <w:tcPr>
            <w:tcW w:w="2278" w:type="dxa"/>
            <w:tcBorders>
              <w:top w:val="single" w:sz="4" w:space="0" w:color="000000"/>
              <w:left w:val="single" w:sz="4" w:space="0" w:color="000000"/>
              <w:bottom w:val="single" w:sz="4" w:space="0" w:color="000000"/>
              <w:right w:val="single" w:sz="4" w:space="0" w:color="000000"/>
            </w:tcBorders>
            <w:shd w:val="clear" w:color="auto" w:fill="auto"/>
          </w:tcPr>
          <w:p w14:paraId="3EDC1CD1" w14:textId="77777777" w:rsidR="00D37407" w:rsidRDefault="00D37407" w:rsidP="004131E4">
            <w:pPr>
              <w:ind w:hanging="142"/>
              <w:jc w:val="center"/>
            </w:pPr>
            <w:r>
              <w:t>0.05</w:t>
            </w:r>
          </w:p>
        </w:tc>
      </w:tr>
      <w:tr w:rsidR="00D37407" w14:paraId="1B264B40" w14:textId="77777777" w:rsidTr="004131E4">
        <w:tc>
          <w:tcPr>
            <w:tcW w:w="1873" w:type="dxa"/>
            <w:tcBorders>
              <w:top w:val="single" w:sz="4" w:space="0" w:color="000000"/>
              <w:left w:val="single" w:sz="4" w:space="0" w:color="000000"/>
              <w:bottom w:val="single" w:sz="4" w:space="0" w:color="000000"/>
            </w:tcBorders>
            <w:shd w:val="clear" w:color="auto" w:fill="auto"/>
          </w:tcPr>
          <w:p w14:paraId="4951FDA6" w14:textId="77777777" w:rsidR="00D37407" w:rsidRDefault="00D37407" w:rsidP="004131E4">
            <w:r>
              <w:lastRenderedPageBreak/>
              <w:t>Изменение статуса требования</w:t>
            </w:r>
          </w:p>
        </w:tc>
        <w:tc>
          <w:tcPr>
            <w:tcW w:w="2063" w:type="dxa"/>
            <w:tcBorders>
              <w:top w:val="single" w:sz="4" w:space="0" w:color="000000"/>
              <w:left w:val="single" w:sz="4" w:space="0" w:color="000000"/>
              <w:bottom w:val="single" w:sz="4" w:space="0" w:color="000000"/>
            </w:tcBorders>
            <w:shd w:val="clear" w:color="auto" w:fill="auto"/>
          </w:tcPr>
          <w:p w14:paraId="697CA9BC" w14:textId="77777777" w:rsidR="00D37407" w:rsidRDefault="00D37407" w:rsidP="004131E4">
            <w:pPr>
              <w:ind w:hanging="142"/>
              <w:jc w:val="center"/>
            </w:pPr>
            <w:r>
              <w:t>0.2</w:t>
            </w:r>
          </w:p>
        </w:tc>
        <w:tc>
          <w:tcPr>
            <w:tcW w:w="1984" w:type="dxa"/>
            <w:tcBorders>
              <w:top w:val="single" w:sz="4" w:space="0" w:color="000000"/>
              <w:left w:val="single" w:sz="4" w:space="0" w:color="000000"/>
              <w:bottom w:val="single" w:sz="4" w:space="0" w:color="000000"/>
            </w:tcBorders>
            <w:shd w:val="clear" w:color="auto" w:fill="auto"/>
          </w:tcPr>
          <w:p w14:paraId="6E8888BB" w14:textId="77777777" w:rsidR="00D37407" w:rsidRDefault="00D37407" w:rsidP="004131E4">
            <w:pPr>
              <w:ind w:hanging="142"/>
              <w:jc w:val="center"/>
            </w:pPr>
            <w:r>
              <w:t>0.01</w:t>
            </w:r>
          </w:p>
        </w:tc>
        <w:tc>
          <w:tcPr>
            <w:tcW w:w="2126" w:type="dxa"/>
            <w:tcBorders>
              <w:top w:val="single" w:sz="4" w:space="0" w:color="000000"/>
              <w:left w:val="single" w:sz="4" w:space="0" w:color="000000"/>
              <w:bottom w:val="single" w:sz="4" w:space="0" w:color="000000"/>
            </w:tcBorders>
            <w:shd w:val="clear" w:color="auto" w:fill="auto"/>
          </w:tcPr>
          <w:p w14:paraId="06F25C4F" w14:textId="77777777" w:rsidR="00D37407" w:rsidRDefault="00D37407" w:rsidP="004131E4">
            <w:pPr>
              <w:ind w:hanging="142"/>
              <w:jc w:val="center"/>
            </w:pPr>
            <w:r>
              <w:t>0.33</w:t>
            </w:r>
          </w:p>
        </w:tc>
        <w:tc>
          <w:tcPr>
            <w:tcW w:w="2278" w:type="dxa"/>
            <w:tcBorders>
              <w:top w:val="single" w:sz="4" w:space="0" w:color="000000"/>
              <w:left w:val="single" w:sz="4" w:space="0" w:color="000000"/>
              <w:bottom w:val="single" w:sz="4" w:space="0" w:color="000000"/>
              <w:right w:val="single" w:sz="4" w:space="0" w:color="000000"/>
            </w:tcBorders>
            <w:shd w:val="clear" w:color="auto" w:fill="auto"/>
          </w:tcPr>
          <w:p w14:paraId="1ACBE53E" w14:textId="77777777" w:rsidR="00D37407" w:rsidRDefault="00D37407" w:rsidP="004131E4">
            <w:pPr>
              <w:ind w:hanging="142"/>
              <w:jc w:val="center"/>
            </w:pPr>
            <w:r>
              <w:t>0.03</w:t>
            </w:r>
          </w:p>
        </w:tc>
      </w:tr>
      <w:tr w:rsidR="00D37407" w14:paraId="054C997B" w14:textId="77777777" w:rsidTr="004131E4">
        <w:tc>
          <w:tcPr>
            <w:tcW w:w="1873" w:type="dxa"/>
            <w:tcBorders>
              <w:top w:val="single" w:sz="4" w:space="0" w:color="000000"/>
              <w:left w:val="single" w:sz="4" w:space="0" w:color="000000"/>
              <w:bottom w:val="single" w:sz="4" w:space="0" w:color="000000"/>
            </w:tcBorders>
            <w:shd w:val="clear" w:color="auto" w:fill="auto"/>
          </w:tcPr>
          <w:p w14:paraId="272193EB" w14:textId="77777777" w:rsidR="00D37407" w:rsidRDefault="00D37407" w:rsidP="004131E4">
            <w:r>
              <w:t>Поиск по требованиям</w:t>
            </w:r>
          </w:p>
        </w:tc>
        <w:tc>
          <w:tcPr>
            <w:tcW w:w="2063" w:type="dxa"/>
            <w:tcBorders>
              <w:top w:val="single" w:sz="4" w:space="0" w:color="000000"/>
              <w:left w:val="single" w:sz="4" w:space="0" w:color="000000"/>
              <w:bottom w:val="single" w:sz="4" w:space="0" w:color="000000"/>
            </w:tcBorders>
            <w:shd w:val="clear" w:color="auto" w:fill="auto"/>
          </w:tcPr>
          <w:p w14:paraId="4E3464A7" w14:textId="77777777" w:rsidR="00D37407" w:rsidRDefault="00D37407" w:rsidP="004131E4">
            <w:pPr>
              <w:ind w:hanging="142"/>
              <w:jc w:val="center"/>
            </w:pPr>
            <w:r>
              <w:t>0.4</w:t>
            </w:r>
          </w:p>
        </w:tc>
        <w:tc>
          <w:tcPr>
            <w:tcW w:w="1984" w:type="dxa"/>
            <w:tcBorders>
              <w:top w:val="single" w:sz="4" w:space="0" w:color="000000"/>
              <w:left w:val="single" w:sz="4" w:space="0" w:color="000000"/>
              <w:bottom w:val="single" w:sz="4" w:space="0" w:color="000000"/>
            </w:tcBorders>
            <w:shd w:val="clear" w:color="auto" w:fill="auto"/>
          </w:tcPr>
          <w:p w14:paraId="4B06430B" w14:textId="77777777" w:rsidR="00D37407" w:rsidRDefault="00D37407" w:rsidP="004131E4">
            <w:pPr>
              <w:ind w:hanging="142"/>
              <w:jc w:val="center"/>
            </w:pPr>
            <w:r>
              <w:t>0.06</w:t>
            </w:r>
          </w:p>
        </w:tc>
        <w:tc>
          <w:tcPr>
            <w:tcW w:w="2126" w:type="dxa"/>
            <w:tcBorders>
              <w:top w:val="single" w:sz="4" w:space="0" w:color="000000"/>
              <w:left w:val="single" w:sz="4" w:space="0" w:color="000000"/>
              <w:bottom w:val="single" w:sz="4" w:space="0" w:color="000000"/>
            </w:tcBorders>
            <w:shd w:val="clear" w:color="auto" w:fill="auto"/>
          </w:tcPr>
          <w:p w14:paraId="4A46D7CF" w14:textId="77777777" w:rsidR="00D37407" w:rsidRDefault="00D37407" w:rsidP="004131E4">
            <w:pPr>
              <w:ind w:hanging="142"/>
              <w:jc w:val="center"/>
            </w:pPr>
            <w:r>
              <w:t>0.66</w:t>
            </w:r>
          </w:p>
        </w:tc>
        <w:tc>
          <w:tcPr>
            <w:tcW w:w="2278" w:type="dxa"/>
            <w:tcBorders>
              <w:top w:val="single" w:sz="4" w:space="0" w:color="000000"/>
              <w:left w:val="single" w:sz="4" w:space="0" w:color="000000"/>
              <w:bottom w:val="single" w:sz="4" w:space="0" w:color="000000"/>
              <w:right w:val="single" w:sz="4" w:space="0" w:color="000000"/>
            </w:tcBorders>
            <w:shd w:val="clear" w:color="auto" w:fill="auto"/>
          </w:tcPr>
          <w:p w14:paraId="1AD1FFBC" w14:textId="77777777" w:rsidR="00D37407" w:rsidRDefault="00D37407" w:rsidP="004131E4">
            <w:pPr>
              <w:ind w:hanging="142"/>
              <w:jc w:val="center"/>
            </w:pPr>
            <w:r>
              <w:t>0.09</w:t>
            </w:r>
          </w:p>
        </w:tc>
      </w:tr>
    </w:tbl>
    <w:p w14:paraId="66A8B06A" w14:textId="77777777" w:rsidR="00D37407" w:rsidRDefault="00D37407" w:rsidP="00D37407"/>
    <w:p w14:paraId="7084BD34" w14:textId="492E58D7" w:rsidR="00D37407" w:rsidRDefault="00D37407" w:rsidP="00D37407">
      <w:pPr>
        <w:ind w:firstLine="851"/>
      </w:pPr>
      <w:r>
        <w:t xml:space="preserve">Требуемая производительность достигается путем использования протоколов </w:t>
      </w:r>
      <w:r>
        <w:rPr>
          <w:lang w:val="en-US"/>
        </w:rPr>
        <w:t>HTTP</w:t>
      </w:r>
      <w:r>
        <w:t xml:space="preserve">, </w:t>
      </w:r>
      <w:r>
        <w:rPr>
          <w:lang w:val="en-US"/>
        </w:rPr>
        <w:t>JSON</w:t>
      </w:r>
      <w:r>
        <w:t xml:space="preserve">, а также СУБД </w:t>
      </w:r>
      <w:r w:rsidR="00972D7E">
        <w:rPr>
          <w:color w:val="000000"/>
          <w:lang w:val="en-US"/>
        </w:rPr>
        <w:t>MySQL</w:t>
      </w:r>
      <w:r>
        <w:t>.</w:t>
      </w:r>
    </w:p>
    <w:p w14:paraId="2F5B66E8" w14:textId="77777777" w:rsidR="00D37407" w:rsidRDefault="00D37407" w:rsidP="00D37407">
      <w:pPr>
        <w:ind w:left="851"/>
      </w:pPr>
      <w:r>
        <w:rPr>
          <w:b/>
          <w:i/>
        </w:rPr>
        <w:t>Надежность</w:t>
      </w:r>
    </w:p>
    <w:p w14:paraId="4EDA7ED5" w14:textId="256F3327" w:rsidR="00D37407" w:rsidRPr="00DF604C" w:rsidRDefault="00D37407" w:rsidP="00DF604C">
      <w:pPr>
        <w:pStyle w:val="BodyText"/>
        <w:ind w:firstLine="851"/>
      </w:pPr>
      <w:r>
        <w:t>Для обеспечения требуемой надежности и высокой готовности, определены общие точки отказа. и предложены способы устранения. В таблице 6 приведено описание точек отказа и способов их устранения.</w:t>
      </w:r>
    </w:p>
    <w:p w14:paraId="2F408646" w14:textId="77777777" w:rsidR="00D37407" w:rsidRPr="0025590D" w:rsidRDefault="00D37407" w:rsidP="00D37407">
      <w:pPr>
        <w:pStyle w:val="17"/>
        <w:keepNext/>
        <w:spacing w:line="360" w:lineRule="auto"/>
        <w:ind w:firstLine="0"/>
        <w:rPr>
          <w:i/>
        </w:rPr>
      </w:pPr>
      <w:r w:rsidRPr="0025590D">
        <w:rPr>
          <w:i/>
          <w:szCs w:val="24"/>
        </w:rPr>
        <w:t>Таблица 6.</w:t>
      </w:r>
      <w:r w:rsidRPr="0025590D">
        <w:rPr>
          <w:i/>
        </w:rPr>
        <w:t xml:space="preserve"> Устранение общих точек отказа</w:t>
      </w:r>
    </w:p>
    <w:tbl>
      <w:tblPr>
        <w:tblW w:w="0" w:type="auto"/>
        <w:tblInd w:w="-5" w:type="dxa"/>
        <w:tblLayout w:type="fixed"/>
        <w:tblLook w:val="0000" w:firstRow="0" w:lastRow="0" w:firstColumn="0" w:lastColumn="0" w:noHBand="0" w:noVBand="0"/>
      </w:tblPr>
      <w:tblGrid>
        <w:gridCol w:w="3085"/>
        <w:gridCol w:w="7098"/>
      </w:tblGrid>
      <w:tr w:rsidR="00D37407" w14:paraId="34AF0650" w14:textId="77777777" w:rsidTr="004131E4">
        <w:tc>
          <w:tcPr>
            <w:tcW w:w="3085" w:type="dxa"/>
            <w:tcBorders>
              <w:top w:val="single" w:sz="4" w:space="0" w:color="000000"/>
              <w:left w:val="single" w:sz="4" w:space="0" w:color="000000"/>
              <w:bottom w:val="single" w:sz="4" w:space="0" w:color="000000"/>
            </w:tcBorders>
            <w:shd w:val="clear" w:color="auto" w:fill="auto"/>
          </w:tcPr>
          <w:p w14:paraId="596BFD8D" w14:textId="77777777" w:rsidR="00D37407" w:rsidRDefault="00D37407" w:rsidP="004131E4">
            <w:r>
              <w:rPr>
                <w:b/>
              </w:rPr>
              <w:t>Точка отказа</w:t>
            </w:r>
          </w:p>
        </w:tc>
        <w:tc>
          <w:tcPr>
            <w:tcW w:w="7098" w:type="dxa"/>
            <w:tcBorders>
              <w:top w:val="single" w:sz="4" w:space="0" w:color="000000"/>
              <w:left w:val="single" w:sz="4" w:space="0" w:color="000000"/>
              <w:bottom w:val="single" w:sz="4" w:space="0" w:color="000000"/>
              <w:right w:val="single" w:sz="4" w:space="0" w:color="000000"/>
            </w:tcBorders>
            <w:shd w:val="clear" w:color="auto" w:fill="auto"/>
          </w:tcPr>
          <w:p w14:paraId="1EEAE710" w14:textId="77777777" w:rsidR="00D37407" w:rsidRDefault="00D37407" w:rsidP="004131E4">
            <w:r>
              <w:rPr>
                <w:b/>
              </w:rPr>
              <w:t>Способ устранения</w:t>
            </w:r>
          </w:p>
        </w:tc>
      </w:tr>
      <w:tr w:rsidR="00D37407" w14:paraId="72FC9684" w14:textId="77777777" w:rsidTr="004131E4">
        <w:tc>
          <w:tcPr>
            <w:tcW w:w="3085" w:type="dxa"/>
            <w:tcBorders>
              <w:top w:val="single" w:sz="4" w:space="0" w:color="000000"/>
              <w:left w:val="single" w:sz="4" w:space="0" w:color="000000"/>
              <w:bottom w:val="single" w:sz="4" w:space="0" w:color="000000"/>
            </w:tcBorders>
            <w:shd w:val="clear" w:color="auto" w:fill="auto"/>
          </w:tcPr>
          <w:p w14:paraId="3991F910" w14:textId="77777777" w:rsidR="00D37407" w:rsidRDefault="00D37407" w:rsidP="004131E4">
            <w:r>
              <w:t>Узел</w:t>
            </w:r>
          </w:p>
        </w:tc>
        <w:tc>
          <w:tcPr>
            <w:tcW w:w="7098" w:type="dxa"/>
            <w:tcBorders>
              <w:top w:val="single" w:sz="4" w:space="0" w:color="000000"/>
              <w:left w:val="single" w:sz="4" w:space="0" w:color="000000"/>
              <w:bottom w:val="single" w:sz="4" w:space="0" w:color="000000"/>
              <w:right w:val="single" w:sz="4" w:space="0" w:color="000000"/>
            </w:tcBorders>
            <w:shd w:val="clear" w:color="auto" w:fill="auto"/>
          </w:tcPr>
          <w:p w14:paraId="300CB806" w14:textId="77777777" w:rsidR="00D37407" w:rsidRDefault="00D37407" w:rsidP="004131E4">
            <w:r>
              <w:rPr>
                <w:szCs w:val="24"/>
              </w:rPr>
              <w:t>Использование нескольких узлов</w:t>
            </w:r>
          </w:p>
        </w:tc>
      </w:tr>
      <w:tr w:rsidR="00D37407" w14:paraId="320E9763" w14:textId="77777777" w:rsidTr="004131E4">
        <w:tc>
          <w:tcPr>
            <w:tcW w:w="3085" w:type="dxa"/>
            <w:tcBorders>
              <w:top w:val="single" w:sz="4" w:space="0" w:color="000000"/>
              <w:left w:val="single" w:sz="4" w:space="0" w:color="000000"/>
              <w:bottom w:val="single" w:sz="4" w:space="0" w:color="000000"/>
            </w:tcBorders>
            <w:shd w:val="clear" w:color="auto" w:fill="auto"/>
          </w:tcPr>
          <w:p w14:paraId="5F274C13" w14:textId="77777777" w:rsidR="00D37407" w:rsidRDefault="00D37407" w:rsidP="004131E4">
            <w:r>
              <w:t>Источник питания</w:t>
            </w:r>
          </w:p>
        </w:tc>
        <w:tc>
          <w:tcPr>
            <w:tcW w:w="7098" w:type="dxa"/>
            <w:tcBorders>
              <w:top w:val="single" w:sz="4" w:space="0" w:color="000000"/>
              <w:left w:val="single" w:sz="4" w:space="0" w:color="000000"/>
              <w:bottom w:val="single" w:sz="4" w:space="0" w:color="000000"/>
              <w:right w:val="single" w:sz="4" w:space="0" w:color="000000"/>
            </w:tcBorders>
            <w:shd w:val="clear" w:color="auto" w:fill="auto"/>
          </w:tcPr>
          <w:p w14:paraId="019E5424" w14:textId="77777777" w:rsidR="00D37407" w:rsidRDefault="00D37407" w:rsidP="004131E4">
            <w:r>
              <w:rPr>
                <w:szCs w:val="24"/>
              </w:rPr>
              <w:t>Использование ИБП или раздельных линий электропитания</w:t>
            </w:r>
          </w:p>
        </w:tc>
      </w:tr>
      <w:tr w:rsidR="00D37407" w14:paraId="09F6D892" w14:textId="77777777" w:rsidTr="004131E4">
        <w:tc>
          <w:tcPr>
            <w:tcW w:w="3085" w:type="dxa"/>
            <w:tcBorders>
              <w:top w:val="single" w:sz="4" w:space="0" w:color="000000"/>
              <w:left w:val="single" w:sz="4" w:space="0" w:color="000000"/>
              <w:bottom w:val="single" w:sz="4" w:space="0" w:color="000000"/>
            </w:tcBorders>
            <w:shd w:val="clear" w:color="auto" w:fill="auto"/>
          </w:tcPr>
          <w:p w14:paraId="74D26E2E" w14:textId="77777777" w:rsidR="00D37407" w:rsidRDefault="00D37407" w:rsidP="004131E4">
            <w:r>
              <w:t>Сетевой адаптер</w:t>
            </w:r>
          </w:p>
        </w:tc>
        <w:tc>
          <w:tcPr>
            <w:tcW w:w="7098" w:type="dxa"/>
            <w:tcBorders>
              <w:top w:val="single" w:sz="4" w:space="0" w:color="000000"/>
              <w:left w:val="single" w:sz="4" w:space="0" w:color="000000"/>
              <w:bottom w:val="single" w:sz="4" w:space="0" w:color="000000"/>
              <w:right w:val="single" w:sz="4" w:space="0" w:color="000000"/>
            </w:tcBorders>
            <w:shd w:val="clear" w:color="auto" w:fill="auto"/>
          </w:tcPr>
          <w:p w14:paraId="47D9CF69" w14:textId="77777777" w:rsidR="00D37407" w:rsidRDefault="00D37407" w:rsidP="004131E4">
            <w:r>
              <w:rPr>
                <w:szCs w:val="24"/>
              </w:rPr>
              <w:t>Использование резервных сетевых адаптеров</w:t>
            </w:r>
          </w:p>
        </w:tc>
      </w:tr>
      <w:tr w:rsidR="00D37407" w14:paraId="7AB932B2" w14:textId="77777777" w:rsidTr="004131E4">
        <w:tc>
          <w:tcPr>
            <w:tcW w:w="3085" w:type="dxa"/>
            <w:tcBorders>
              <w:top w:val="single" w:sz="4" w:space="0" w:color="000000"/>
              <w:left w:val="single" w:sz="4" w:space="0" w:color="000000"/>
              <w:bottom w:val="single" w:sz="4" w:space="0" w:color="000000"/>
            </w:tcBorders>
            <w:shd w:val="clear" w:color="auto" w:fill="auto"/>
          </w:tcPr>
          <w:p w14:paraId="5DDF2251" w14:textId="77777777" w:rsidR="00D37407" w:rsidRDefault="00D37407" w:rsidP="004131E4">
            <w:r>
              <w:t>Сеть</w:t>
            </w:r>
          </w:p>
        </w:tc>
        <w:tc>
          <w:tcPr>
            <w:tcW w:w="7098" w:type="dxa"/>
            <w:tcBorders>
              <w:top w:val="single" w:sz="4" w:space="0" w:color="000000"/>
              <w:left w:val="single" w:sz="4" w:space="0" w:color="000000"/>
              <w:bottom w:val="single" w:sz="4" w:space="0" w:color="000000"/>
              <w:right w:val="single" w:sz="4" w:space="0" w:color="000000"/>
            </w:tcBorders>
            <w:shd w:val="clear" w:color="auto" w:fill="auto"/>
          </w:tcPr>
          <w:p w14:paraId="54346FFD" w14:textId="77777777" w:rsidR="00D37407" w:rsidRDefault="00D37407" w:rsidP="004131E4">
            <w:r>
              <w:rPr>
                <w:color w:val="000000"/>
                <w:szCs w:val="24"/>
              </w:rPr>
              <w:t>Использование резервных сетей для связи между узлами</w:t>
            </w:r>
          </w:p>
        </w:tc>
      </w:tr>
      <w:tr w:rsidR="00D37407" w14:paraId="640468DA" w14:textId="77777777" w:rsidTr="004131E4">
        <w:tc>
          <w:tcPr>
            <w:tcW w:w="3085" w:type="dxa"/>
            <w:tcBorders>
              <w:top w:val="single" w:sz="4" w:space="0" w:color="000000"/>
              <w:left w:val="single" w:sz="4" w:space="0" w:color="000000"/>
              <w:bottom w:val="single" w:sz="4" w:space="0" w:color="000000"/>
            </w:tcBorders>
            <w:shd w:val="clear" w:color="auto" w:fill="auto"/>
          </w:tcPr>
          <w:p w14:paraId="2DDAC52F" w14:textId="77777777" w:rsidR="00D37407" w:rsidRDefault="00D37407" w:rsidP="004131E4">
            <w:r>
              <w:t>Диск</w:t>
            </w:r>
          </w:p>
        </w:tc>
        <w:tc>
          <w:tcPr>
            <w:tcW w:w="7098" w:type="dxa"/>
            <w:tcBorders>
              <w:top w:val="single" w:sz="4" w:space="0" w:color="000000"/>
              <w:left w:val="single" w:sz="4" w:space="0" w:color="000000"/>
              <w:bottom w:val="single" w:sz="4" w:space="0" w:color="000000"/>
              <w:right w:val="single" w:sz="4" w:space="0" w:color="000000"/>
            </w:tcBorders>
            <w:shd w:val="clear" w:color="auto" w:fill="auto"/>
          </w:tcPr>
          <w:p w14:paraId="3CCB72EB" w14:textId="77777777" w:rsidR="00D37407" w:rsidRDefault="00D37407" w:rsidP="004131E4">
            <w:r>
              <w:rPr>
                <w:szCs w:val="24"/>
              </w:rPr>
              <w:t xml:space="preserve">Использование резервных дисков и </w:t>
            </w:r>
            <w:r>
              <w:rPr>
                <w:szCs w:val="24"/>
                <w:lang w:val="en-US"/>
              </w:rPr>
              <w:t>RAID</w:t>
            </w:r>
            <w:r>
              <w:rPr>
                <w:szCs w:val="24"/>
              </w:rPr>
              <w:t>-технологий</w:t>
            </w:r>
          </w:p>
        </w:tc>
      </w:tr>
      <w:tr w:rsidR="00D37407" w14:paraId="37FF11FA" w14:textId="77777777" w:rsidTr="004131E4">
        <w:tc>
          <w:tcPr>
            <w:tcW w:w="3085" w:type="dxa"/>
            <w:tcBorders>
              <w:top w:val="single" w:sz="4" w:space="0" w:color="000000"/>
              <w:left w:val="single" w:sz="4" w:space="0" w:color="000000"/>
              <w:bottom w:val="single" w:sz="4" w:space="0" w:color="000000"/>
            </w:tcBorders>
            <w:shd w:val="clear" w:color="auto" w:fill="auto"/>
          </w:tcPr>
          <w:p w14:paraId="183757FA" w14:textId="77777777" w:rsidR="00D37407" w:rsidRDefault="00D37407" w:rsidP="004131E4">
            <w:r>
              <w:t>Приложение</w:t>
            </w:r>
          </w:p>
        </w:tc>
        <w:tc>
          <w:tcPr>
            <w:tcW w:w="7098" w:type="dxa"/>
            <w:tcBorders>
              <w:top w:val="single" w:sz="4" w:space="0" w:color="000000"/>
              <w:left w:val="single" w:sz="4" w:space="0" w:color="000000"/>
              <w:bottom w:val="single" w:sz="4" w:space="0" w:color="000000"/>
              <w:right w:val="single" w:sz="4" w:space="0" w:color="000000"/>
            </w:tcBorders>
            <w:shd w:val="clear" w:color="auto" w:fill="auto"/>
          </w:tcPr>
          <w:p w14:paraId="1E36D110" w14:textId="77777777" w:rsidR="00D37407" w:rsidRDefault="00D37407" w:rsidP="004131E4">
            <w:r>
              <w:rPr>
                <w:color w:val="000000"/>
                <w:szCs w:val="24"/>
              </w:rPr>
              <w:t>Использование мониторинга приложений и автоматического подхвата приложения резервным узлом</w:t>
            </w:r>
          </w:p>
        </w:tc>
      </w:tr>
    </w:tbl>
    <w:p w14:paraId="4F618261" w14:textId="77777777" w:rsidR="00D37407" w:rsidRDefault="00D37407" w:rsidP="00D37407">
      <w:pPr>
        <w:pStyle w:val="BodyText"/>
        <w:rPr>
          <w:lang w:val="ru-RU"/>
        </w:rPr>
      </w:pPr>
    </w:p>
    <w:p w14:paraId="6AD3A5EB" w14:textId="77777777" w:rsidR="00D37407" w:rsidRDefault="00D37407" w:rsidP="00D37407">
      <w:pPr>
        <w:pStyle w:val="BodyText"/>
        <w:ind w:firstLine="851"/>
      </w:pPr>
      <w:r>
        <w:t>На основании проведенного анализа предлагается трехзвенная архитектура.</w:t>
      </w:r>
    </w:p>
    <w:p w14:paraId="54910AAD" w14:textId="77777777" w:rsidR="00D37407" w:rsidRDefault="00D37407" w:rsidP="00D37407">
      <w:pPr>
        <w:pStyle w:val="BodyText"/>
        <w:spacing w:after="0"/>
        <w:ind w:firstLine="851"/>
      </w:pPr>
      <w:r>
        <w:t>Преимущества выбранного решения:</w:t>
      </w:r>
    </w:p>
    <w:p w14:paraId="5B5374AD" w14:textId="77777777" w:rsidR="00D37407" w:rsidRDefault="00D37407" w:rsidP="00EE38D0">
      <w:pPr>
        <w:numPr>
          <w:ilvl w:val="0"/>
          <w:numId w:val="30"/>
        </w:numPr>
        <w:suppressAutoHyphens/>
        <w:spacing w:line="360" w:lineRule="auto"/>
        <w:ind w:left="284" w:firstLine="709"/>
        <w:contextualSpacing/>
      </w:pPr>
      <w:r>
        <w:t>при изменении бизнес-логики нет необходимости изменять клиентские приложения и обновлять их у всех пользователей;</w:t>
      </w:r>
    </w:p>
    <w:p w14:paraId="2BAFE4EB" w14:textId="77777777" w:rsidR="00D37407" w:rsidRDefault="00D37407" w:rsidP="00EE38D0">
      <w:pPr>
        <w:numPr>
          <w:ilvl w:val="0"/>
          <w:numId w:val="30"/>
        </w:numPr>
        <w:suppressAutoHyphens/>
        <w:spacing w:line="360" w:lineRule="auto"/>
        <w:ind w:left="284" w:firstLine="709"/>
        <w:contextualSpacing/>
      </w:pPr>
      <w:r>
        <w:t>максимально снижаются требования к аппаратуре пользователей;</w:t>
      </w:r>
    </w:p>
    <w:p w14:paraId="15EDDD92" w14:textId="77777777" w:rsidR="00D37407" w:rsidRDefault="00D37407" w:rsidP="00EE38D0">
      <w:pPr>
        <w:numPr>
          <w:ilvl w:val="0"/>
          <w:numId w:val="30"/>
        </w:numPr>
        <w:suppressAutoHyphens/>
        <w:spacing w:line="360" w:lineRule="auto"/>
        <w:ind w:left="284" w:firstLine="709"/>
        <w:contextualSpacing/>
      </w:pPr>
      <w:r>
        <w:t>резервные блоки питания для подсистемы хранения данных.</w:t>
      </w:r>
    </w:p>
    <w:p w14:paraId="6159E77B" w14:textId="77777777" w:rsidR="00D37407" w:rsidRDefault="00D37407" w:rsidP="00D37407">
      <w:pPr>
        <w:pStyle w:val="BodyText"/>
        <w:ind w:firstLine="851"/>
      </w:pPr>
      <w:r>
        <w:t>Если какой-либо компонент такого решения выйдет из строя, резервный компонент подхватит его работу.</w:t>
      </w:r>
    </w:p>
    <w:p w14:paraId="5112316D" w14:textId="77777777" w:rsidR="00D37407" w:rsidRDefault="00D37407" w:rsidP="00D37407">
      <w:pPr>
        <w:ind w:firstLine="851"/>
      </w:pPr>
      <w:r>
        <w:rPr>
          <w:b/>
        </w:rPr>
        <w:t>Технические решения по обеспечению времени восстановления после сбоя</w:t>
      </w:r>
    </w:p>
    <w:p w14:paraId="41FEF0F9" w14:textId="77777777" w:rsidR="00D37407" w:rsidRDefault="00D37407" w:rsidP="00D37407">
      <w:pPr>
        <w:ind w:firstLine="851"/>
      </w:pPr>
      <w:r>
        <w:t>Для обеспечения времени восстановления после сбоя предлагаются следующие меры:</w:t>
      </w:r>
    </w:p>
    <w:p w14:paraId="6C6F5A25" w14:textId="77777777" w:rsidR="00D37407" w:rsidRDefault="00D37407" w:rsidP="00EE38D0">
      <w:pPr>
        <w:numPr>
          <w:ilvl w:val="0"/>
          <w:numId w:val="30"/>
        </w:numPr>
        <w:suppressAutoHyphens/>
        <w:spacing w:line="360" w:lineRule="auto"/>
        <w:ind w:left="284" w:firstLine="709"/>
        <w:contextualSpacing/>
      </w:pPr>
      <w:r>
        <w:t>разработан план мероприятий по восстановлению после сбоя;</w:t>
      </w:r>
    </w:p>
    <w:p w14:paraId="06E2278B" w14:textId="77777777" w:rsidR="00D37407" w:rsidRDefault="00D37407" w:rsidP="00EE38D0">
      <w:pPr>
        <w:numPr>
          <w:ilvl w:val="0"/>
          <w:numId w:val="30"/>
        </w:numPr>
        <w:suppressAutoHyphens/>
        <w:spacing w:line="360" w:lineRule="auto"/>
        <w:ind w:left="284" w:firstLine="709"/>
        <w:contextualSpacing/>
      </w:pPr>
      <w:r>
        <w:t>обеспечено резервное копирование данных БД в оперативном режиме без остановки работы системы;</w:t>
      </w:r>
    </w:p>
    <w:p w14:paraId="2D13BAC4" w14:textId="77777777" w:rsidR="00D37407" w:rsidRDefault="00D37407" w:rsidP="00EE38D0">
      <w:pPr>
        <w:numPr>
          <w:ilvl w:val="0"/>
          <w:numId w:val="30"/>
        </w:numPr>
        <w:suppressAutoHyphens/>
        <w:spacing w:line="360" w:lineRule="auto"/>
        <w:ind w:left="284" w:firstLine="709"/>
        <w:contextualSpacing/>
      </w:pPr>
      <w:r>
        <w:t>использование резервного сервера БД.</w:t>
      </w:r>
    </w:p>
    <w:p w14:paraId="68F0BEAD" w14:textId="77777777" w:rsidR="00D37407" w:rsidRDefault="00D37407" w:rsidP="00D37407">
      <w:pPr>
        <w:rPr>
          <w:lang w:val="x-none"/>
        </w:rPr>
      </w:pPr>
    </w:p>
    <w:p w14:paraId="03975DAB" w14:textId="6C18931B" w:rsidR="00932719" w:rsidRDefault="00932719" w:rsidP="00D37407">
      <w:pPr>
        <w:rPr>
          <w:lang w:val="x-none"/>
        </w:rPr>
      </w:pPr>
    </w:p>
    <w:p w14:paraId="05D05C3D" w14:textId="77777777" w:rsidR="00DF604C" w:rsidRDefault="00DF604C" w:rsidP="00D37407">
      <w:pPr>
        <w:rPr>
          <w:lang w:val="x-none"/>
        </w:rPr>
      </w:pPr>
    </w:p>
    <w:p w14:paraId="6F7397EF" w14:textId="77777777" w:rsidR="00706670" w:rsidRDefault="00706670" w:rsidP="00D37407">
      <w:pPr>
        <w:rPr>
          <w:lang w:val="x-none"/>
        </w:rPr>
      </w:pPr>
    </w:p>
    <w:p w14:paraId="7CA6F2D5" w14:textId="77777777" w:rsidR="00D37407" w:rsidRDefault="00D37407" w:rsidP="00EE38D0">
      <w:pPr>
        <w:pStyle w:val="a1"/>
        <w:numPr>
          <w:ilvl w:val="1"/>
          <w:numId w:val="41"/>
        </w:numPr>
        <w:suppressAutoHyphens/>
      </w:pPr>
      <w:bookmarkStart w:id="42" w:name="__RefHeading___Toc437464096"/>
      <w:bookmarkStart w:id="43" w:name="_Toc61982110"/>
      <w:bookmarkEnd w:id="42"/>
      <w:r>
        <w:lastRenderedPageBreak/>
        <w:t>Состав функций, реализуемых системой (подсистемой)</w:t>
      </w:r>
      <w:bookmarkEnd w:id="43"/>
    </w:p>
    <w:p w14:paraId="2BBEC5FF" w14:textId="7E00994B" w:rsidR="00D37407" w:rsidRPr="0025590D" w:rsidRDefault="00D37407" w:rsidP="00D37407">
      <w:pPr>
        <w:rPr>
          <w:lang w:val="x-none"/>
        </w:rPr>
      </w:pPr>
      <w:r w:rsidRPr="0025590D">
        <w:rPr>
          <w:lang w:val="x-none"/>
        </w:rPr>
        <w:t>Описание функций</w:t>
      </w:r>
      <w:r>
        <w:t xml:space="preserve"> Системы</w:t>
      </w:r>
      <w:r w:rsidRPr="0025590D">
        <w:rPr>
          <w:lang w:val="x-none"/>
        </w:rPr>
        <w:t xml:space="preserve"> </w:t>
      </w:r>
      <w:r>
        <w:rPr>
          <w:lang w:val="x-none"/>
        </w:rPr>
        <w:t>представлено в таблиц</w:t>
      </w:r>
      <w:r w:rsidR="007E0FB1">
        <w:t>ах 7-9</w:t>
      </w:r>
      <w:r w:rsidRPr="0025590D">
        <w:rPr>
          <w:lang w:val="x-none"/>
        </w:rPr>
        <w:t>.</w:t>
      </w:r>
    </w:p>
    <w:p w14:paraId="2A44D5B1" w14:textId="77777777" w:rsidR="007E0FB1" w:rsidRDefault="007E0FB1" w:rsidP="007E0FB1">
      <w:pPr>
        <w:pStyle w:val="ListParagraph"/>
        <w:spacing w:after="0"/>
        <w:ind w:left="0"/>
        <w:rPr>
          <w:i/>
          <w:iCs/>
        </w:rPr>
      </w:pPr>
    </w:p>
    <w:p w14:paraId="4E13D4F3" w14:textId="120E3B76" w:rsidR="007E0FB1" w:rsidRPr="00864860" w:rsidRDefault="007E0FB1" w:rsidP="007E0FB1">
      <w:pPr>
        <w:pStyle w:val="ListParagraph"/>
        <w:spacing w:after="0"/>
        <w:ind w:left="0"/>
        <w:rPr>
          <w:i/>
          <w:iCs/>
        </w:rPr>
      </w:pPr>
      <w:r w:rsidRPr="00864860">
        <w:rPr>
          <w:i/>
          <w:iCs/>
        </w:rPr>
        <w:t xml:space="preserve">Таблица </w:t>
      </w:r>
      <w:r>
        <w:rPr>
          <w:i/>
          <w:iCs/>
        </w:rPr>
        <w:t>7</w:t>
      </w:r>
      <w:r w:rsidRPr="00864860">
        <w:rPr>
          <w:i/>
          <w:iCs/>
        </w:rPr>
        <w:t xml:space="preserve"> – функции подсистемы работы с требованиями</w:t>
      </w:r>
    </w:p>
    <w:tbl>
      <w:tblPr>
        <w:tblpPr w:leftFromText="180" w:rightFromText="180" w:vertAnchor="text" w:tblpY="1"/>
        <w:tblOverlap w:val="neve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302"/>
        <w:gridCol w:w="2239"/>
        <w:gridCol w:w="6880"/>
      </w:tblGrid>
      <w:tr w:rsidR="007E0FB1" w:rsidRPr="00864860" w14:paraId="1CA48C14" w14:textId="77777777" w:rsidTr="00B729BC">
        <w:trPr>
          <w:tblHeader/>
        </w:trPr>
        <w:tc>
          <w:tcPr>
            <w:tcW w:w="1302" w:type="dxa"/>
            <w:shd w:val="clear" w:color="auto" w:fill="auto"/>
            <w:vAlign w:val="center"/>
          </w:tcPr>
          <w:p w14:paraId="69DD451E" w14:textId="77777777" w:rsidR="007E0FB1" w:rsidRPr="00135A9B" w:rsidRDefault="007E0FB1" w:rsidP="00B729BC">
            <w:pPr>
              <w:suppressAutoHyphens/>
              <w:spacing w:after="120"/>
              <w:ind w:right="49"/>
              <w:rPr>
                <w:b/>
                <w:szCs w:val="24"/>
              </w:rPr>
            </w:pPr>
            <w:r w:rsidRPr="00135A9B">
              <w:rPr>
                <w:b/>
                <w:szCs w:val="24"/>
              </w:rPr>
              <w:t>№</w:t>
            </w:r>
          </w:p>
        </w:tc>
        <w:tc>
          <w:tcPr>
            <w:tcW w:w="2239" w:type="dxa"/>
            <w:shd w:val="clear" w:color="auto" w:fill="auto"/>
            <w:vAlign w:val="center"/>
          </w:tcPr>
          <w:p w14:paraId="68B17DBE" w14:textId="77777777" w:rsidR="007E0FB1" w:rsidRPr="00135A9B" w:rsidRDefault="007E0FB1" w:rsidP="00B729BC">
            <w:pPr>
              <w:suppressAutoHyphens/>
              <w:spacing w:after="120"/>
              <w:ind w:right="49"/>
              <w:rPr>
                <w:b/>
                <w:szCs w:val="24"/>
              </w:rPr>
            </w:pPr>
            <w:r w:rsidRPr="00135A9B">
              <w:rPr>
                <w:b/>
                <w:szCs w:val="24"/>
              </w:rPr>
              <w:t>Функция</w:t>
            </w:r>
          </w:p>
        </w:tc>
        <w:tc>
          <w:tcPr>
            <w:tcW w:w="6880" w:type="dxa"/>
            <w:shd w:val="clear" w:color="auto" w:fill="auto"/>
            <w:vAlign w:val="center"/>
          </w:tcPr>
          <w:p w14:paraId="7C31C6CC" w14:textId="77777777" w:rsidR="007E0FB1" w:rsidRPr="00135A9B" w:rsidRDefault="007E0FB1" w:rsidP="00B729BC">
            <w:pPr>
              <w:suppressAutoHyphens/>
              <w:spacing w:after="120"/>
              <w:ind w:right="49"/>
              <w:rPr>
                <w:b/>
                <w:szCs w:val="24"/>
              </w:rPr>
            </w:pPr>
            <w:r w:rsidRPr="00135A9B">
              <w:rPr>
                <w:b/>
                <w:szCs w:val="24"/>
              </w:rPr>
              <w:t>Описание</w:t>
            </w:r>
          </w:p>
        </w:tc>
      </w:tr>
      <w:tr w:rsidR="007E0FB1" w:rsidRPr="00864860" w14:paraId="697B4297" w14:textId="77777777" w:rsidTr="00B729BC">
        <w:tc>
          <w:tcPr>
            <w:tcW w:w="1302" w:type="dxa"/>
            <w:shd w:val="clear" w:color="auto" w:fill="auto"/>
            <w:vAlign w:val="center"/>
          </w:tcPr>
          <w:p w14:paraId="6F9E9A6D" w14:textId="77777777" w:rsidR="007E0FB1" w:rsidRPr="00135A9B" w:rsidRDefault="007E0FB1" w:rsidP="00B729BC">
            <w:pPr>
              <w:tabs>
                <w:tab w:val="left" w:pos="300"/>
              </w:tabs>
              <w:suppressAutoHyphens/>
              <w:spacing w:after="120"/>
              <w:ind w:right="49"/>
              <w:rPr>
                <w:szCs w:val="24"/>
              </w:rPr>
            </w:pPr>
            <w:r w:rsidRPr="00135A9B">
              <w:rPr>
                <w:szCs w:val="24"/>
              </w:rPr>
              <w:t>1</w:t>
            </w:r>
          </w:p>
        </w:tc>
        <w:tc>
          <w:tcPr>
            <w:tcW w:w="2239" w:type="dxa"/>
            <w:shd w:val="clear" w:color="auto" w:fill="auto"/>
            <w:vAlign w:val="center"/>
          </w:tcPr>
          <w:p w14:paraId="32974C86" w14:textId="77777777" w:rsidR="007E0FB1" w:rsidRPr="00135A9B" w:rsidRDefault="007E0FB1" w:rsidP="00B729BC">
            <w:pPr>
              <w:pStyle w:val="03"/>
              <w:ind w:firstLine="0"/>
              <w:jc w:val="left"/>
              <w:rPr>
                <w:rFonts w:ascii="Times New Roman" w:hAnsi="Times New Roman" w:cs="Times New Roman"/>
              </w:rPr>
            </w:pPr>
            <w:r w:rsidRPr="00135A9B">
              <w:rPr>
                <w:rFonts w:ascii="Times New Roman" w:hAnsi="Times New Roman" w:cs="Times New Roman"/>
              </w:rPr>
              <w:t>Внесение атомарных требований</w:t>
            </w:r>
          </w:p>
        </w:tc>
        <w:tc>
          <w:tcPr>
            <w:tcW w:w="6880" w:type="dxa"/>
            <w:shd w:val="clear" w:color="auto" w:fill="auto"/>
            <w:vAlign w:val="center"/>
          </w:tcPr>
          <w:p w14:paraId="715F6D25" w14:textId="77777777" w:rsidR="007E0FB1" w:rsidRPr="00135A9B" w:rsidRDefault="007E0FB1" w:rsidP="00B729BC">
            <w:pPr>
              <w:pStyle w:val="tdtext"/>
              <w:spacing w:line="240" w:lineRule="auto"/>
              <w:ind w:firstLine="0"/>
              <w:jc w:val="left"/>
              <w:rPr>
                <w:rFonts w:ascii="Times New Roman" w:hAnsi="Times New Roman"/>
              </w:rPr>
            </w:pPr>
            <w:r w:rsidRPr="00135A9B">
              <w:rPr>
                <w:rFonts w:ascii="Times New Roman" w:hAnsi="Times New Roman"/>
              </w:rPr>
              <w:t>Аналитик в системе может создать требование. Для этого ему необходимо заполнить следующие поля:</w:t>
            </w:r>
          </w:p>
          <w:p w14:paraId="74EB14AE" w14:textId="77777777" w:rsidR="007E0FB1" w:rsidRPr="00135A9B" w:rsidRDefault="007E0FB1" w:rsidP="007E0FB1">
            <w:pPr>
              <w:pStyle w:val="tdtext"/>
              <w:numPr>
                <w:ilvl w:val="0"/>
                <w:numId w:val="44"/>
              </w:numPr>
              <w:spacing w:after="120" w:line="240" w:lineRule="auto"/>
              <w:jc w:val="left"/>
              <w:rPr>
                <w:rFonts w:ascii="Times New Roman" w:hAnsi="Times New Roman"/>
              </w:rPr>
            </w:pPr>
            <w:r w:rsidRPr="00135A9B">
              <w:rPr>
                <w:rFonts w:ascii="Times New Roman" w:hAnsi="Times New Roman"/>
              </w:rPr>
              <w:t>Имя требования;</w:t>
            </w:r>
          </w:p>
          <w:p w14:paraId="79855B4E" w14:textId="77777777" w:rsidR="007E0FB1" w:rsidRPr="00135A9B" w:rsidRDefault="007E0FB1" w:rsidP="007E0FB1">
            <w:pPr>
              <w:pStyle w:val="tdtext"/>
              <w:numPr>
                <w:ilvl w:val="0"/>
                <w:numId w:val="44"/>
              </w:numPr>
              <w:spacing w:after="120" w:line="240" w:lineRule="auto"/>
              <w:jc w:val="left"/>
              <w:rPr>
                <w:rFonts w:ascii="Times New Roman" w:hAnsi="Times New Roman"/>
              </w:rPr>
            </w:pPr>
            <w:r w:rsidRPr="00135A9B">
              <w:rPr>
                <w:rFonts w:ascii="Times New Roman" w:hAnsi="Times New Roman"/>
              </w:rPr>
              <w:t>Описание требования;</w:t>
            </w:r>
          </w:p>
          <w:p w14:paraId="0C0CC888" w14:textId="77777777" w:rsidR="007E0FB1" w:rsidRPr="00135A9B" w:rsidRDefault="007E0FB1" w:rsidP="007E0FB1">
            <w:pPr>
              <w:pStyle w:val="tdtext"/>
              <w:numPr>
                <w:ilvl w:val="0"/>
                <w:numId w:val="44"/>
              </w:numPr>
              <w:spacing w:after="120" w:line="240" w:lineRule="auto"/>
              <w:jc w:val="left"/>
              <w:rPr>
                <w:rFonts w:ascii="Times New Roman" w:hAnsi="Times New Roman"/>
              </w:rPr>
            </w:pPr>
            <w:r w:rsidRPr="00135A9B">
              <w:rPr>
                <w:rFonts w:ascii="Times New Roman" w:hAnsi="Times New Roman"/>
              </w:rPr>
              <w:t>Статус требования (по умолчанию создается со статусом «Новое»);</w:t>
            </w:r>
          </w:p>
          <w:p w14:paraId="6175D35C" w14:textId="77777777" w:rsidR="007E0FB1" w:rsidRPr="00135A9B" w:rsidRDefault="007E0FB1" w:rsidP="007E0FB1">
            <w:pPr>
              <w:pStyle w:val="tdtext"/>
              <w:numPr>
                <w:ilvl w:val="0"/>
                <w:numId w:val="44"/>
              </w:numPr>
              <w:spacing w:after="120" w:line="240" w:lineRule="auto"/>
              <w:jc w:val="left"/>
              <w:rPr>
                <w:rFonts w:ascii="Times New Roman" w:hAnsi="Times New Roman"/>
              </w:rPr>
            </w:pPr>
            <w:r w:rsidRPr="00135A9B">
              <w:rPr>
                <w:rFonts w:ascii="Times New Roman" w:hAnsi="Times New Roman"/>
              </w:rPr>
              <w:t>Исполнитель требования (может быть указан позже);</w:t>
            </w:r>
          </w:p>
          <w:p w14:paraId="003A54FB" w14:textId="77777777" w:rsidR="007E0FB1" w:rsidRPr="00135A9B" w:rsidRDefault="007E0FB1" w:rsidP="007E0FB1">
            <w:pPr>
              <w:pStyle w:val="tdtext"/>
              <w:numPr>
                <w:ilvl w:val="0"/>
                <w:numId w:val="44"/>
              </w:numPr>
              <w:spacing w:after="120" w:line="240" w:lineRule="auto"/>
              <w:jc w:val="left"/>
              <w:rPr>
                <w:rFonts w:ascii="Times New Roman" w:hAnsi="Times New Roman"/>
              </w:rPr>
            </w:pPr>
            <w:r w:rsidRPr="00135A9B">
              <w:rPr>
                <w:rFonts w:ascii="Times New Roman" w:hAnsi="Times New Roman"/>
              </w:rPr>
              <w:t>Спецификация, в которую данное требование входит (может быть указана позже);</w:t>
            </w:r>
          </w:p>
          <w:p w14:paraId="58DACB84" w14:textId="77777777" w:rsidR="007E0FB1" w:rsidRPr="00135A9B" w:rsidRDefault="007E0FB1" w:rsidP="007E0FB1">
            <w:pPr>
              <w:pStyle w:val="tdtext"/>
              <w:numPr>
                <w:ilvl w:val="0"/>
                <w:numId w:val="44"/>
              </w:numPr>
              <w:spacing w:after="120" w:line="240" w:lineRule="auto"/>
              <w:jc w:val="left"/>
              <w:rPr>
                <w:rFonts w:ascii="Times New Roman" w:hAnsi="Times New Roman"/>
              </w:rPr>
            </w:pPr>
            <w:r w:rsidRPr="00135A9B">
              <w:rPr>
                <w:rFonts w:ascii="Times New Roman" w:hAnsi="Times New Roman"/>
              </w:rPr>
              <w:t>Тип требования;</w:t>
            </w:r>
          </w:p>
          <w:p w14:paraId="5CBE78D8" w14:textId="77777777" w:rsidR="007E0FB1" w:rsidRPr="00135A9B" w:rsidRDefault="007E0FB1" w:rsidP="007E0FB1">
            <w:pPr>
              <w:pStyle w:val="tdtext"/>
              <w:numPr>
                <w:ilvl w:val="0"/>
                <w:numId w:val="44"/>
              </w:numPr>
              <w:spacing w:after="120" w:line="240" w:lineRule="auto"/>
              <w:jc w:val="left"/>
              <w:rPr>
                <w:rFonts w:ascii="Times New Roman" w:hAnsi="Times New Roman"/>
              </w:rPr>
            </w:pPr>
            <w:r w:rsidRPr="00135A9B">
              <w:rPr>
                <w:rFonts w:ascii="Times New Roman" w:hAnsi="Times New Roman"/>
              </w:rPr>
              <w:t>Связанное требование (при необходимости)</w:t>
            </w:r>
            <w:r w:rsidRPr="00135A9B">
              <w:rPr>
                <w:rFonts w:ascii="Times New Roman" w:hAnsi="Times New Roman"/>
                <w:lang w:val="en-US"/>
              </w:rPr>
              <w:t>;</w:t>
            </w:r>
          </w:p>
          <w:p w14:paraId="122EE24B" w14:textId="77777777" w:rsidR="007E0FB1" w:rsidRPr="00135A9B" w:rsidRDefault="007E0FB1" w:rsidP="007E0FB1">
            <w:pPr>
              <w:pStyle w:val="tdtext"/>
              <w:numPr>
                <w:ilvl w:val="0"/>
                <w:numId w:val="44"/>
              </w:numPr>
              <w:spacing w:after="120" w:line="240" w:lineRule="auto"/>
              <w:jc w:val="left"/>
              <w:rPr>
                <w:rFonts w:ascii="Times New Roman" w:hAnsi="Times New Roman"/>
              </w:rPr>
            </w:pPr>
            <w:r w:rsidRPr="00135A9B">
              <w:rPr>
                <w:rFonts w:ascii="Times New Roman" w:hAnsi="Times New Roman"/>
              </w:rPr>
              <w:t>Тип связи (при необходимости)</w:t>
            </w:r>
            <w:r w:rsidRPr="00135A9B">
              <w:rPr>
                <w:rFonts w:ascii="Times New Roman" w:hAnsi="Times New Roman"/>
                <w:lang w:val="en-US"/>
              </w:rPr>
              <w:t>;</w:t>
            </w:r>
          </w:p>
          <w:p w14:paraId="2BAC1956" w14:textId="77777777" w:rsidR="007E0FB1" w:rsidRPr="00135A9B" w:rsidRDefault="007E0FB1" w:rsidP="00B729BC">
            <w:pPr>
              <w:pStyle w:val="tdtext"/>
              <w:spacing w:line="240" w:lineRule="auto"/>
              <w:ind w:firstLine="0"/>
              <w:jc w:val="left"/>
              <w:rPr>
                <w:rFonts w:ascii="Times New Roman" w:hAnsi="Times New Roman"/>
              </w:rPr>
            </w:pPr>
            <w:r w:rsidRPr="00135A9B">
              <w:rPr>
                <w:rFonts w:ascii="Times New Roman" w:hAnsi="Times New Roman"/>
              </w:rPr>
              <w:t>У требования могут быть следующие статусы:</w:t>
            </w:r>
          </w:p>
          <w:p w14:paraId="0454B3AA" w14:textId="77777777" w:rsidR="007E0FB1" w:rsidRPr="00135A9B" w:rsidRDefault="007E0FB1" w:rsidP="007E0FB1">
            <w:pPr>
              <w:pStyle w:val="tdtext"/>
              <w:numPr>
                <w:ilvl w:val="0"/>
                <w:numId w:val="48"/>
              </w:numPr>
              <w:rPr>
                <w:rFonts w:ascii="Times New Roman" w:hAnsi="Times New Roman"/>
              </w:rPr>
            </w:pPr>
            <w:r w:rsidRPr="00135A9B">
              <w:rPr>
                <w:rFonts w:ascii="Times New Roman" w:hAnsi="Times New Roman"/>
              </w:rPr>
              <w:t>Новое;</w:t>
            </w:r>
          </w:p>
          <w:p w14:paraId="407D35CF" w14:textId="77777777" w:rsidR="007E0FB1" w:rsidRPr="00135A9B" w:rsidRDefault="007E0FB1" w:rsidP="007E0FB1">
            <w:pPr>
              <w:pStyle w:val="tdtext"/>
              <w:numPr>
                <w:ilvl w:val="0"/>
                <w:numId w:val="48"/>
              </w:numPr>
              <w:rPr>
                <w:rFonts w:ascii="Times New Roman" w:hAnsi="Times New Roman"/>
              </w:rPr>
            </w:pPr>
            <w:r w:rsidRPr="00135A9B">
              <w:rPr>
                <w:rFonts w:ascii="Times New Roman" w:hAnsi="Times New Roman"/>
              </w:rPr>
              <w:t>Отвергнуто;</w:t>
            </w:r>
          </w:p>
          <w:p w14:paraId="1E8610C1" w14:textId="77777777" w:rsidR="007E0FB1" w:rsidRPr="00135A9B" w:rsidRDefault="007E0FB1" w:rsidP="007E0FB1">
            <w:pPr>
              <w:pStyle w:val="tdtext"/>
              <w:numPr>
                <w:ilvl w:val="0"/>
                <w:numId w:val="48"/>
              </w:numPr>
              <w:rPr>
                <w:rFonts w:ascii="Times New Roman" w:hAnsi="Times New Roman"/>
              </w:rPr>
            </w:pPr>
            <w:r w:rsidRPr="00135A9B">
              <w:rPr>
                <w:rFonts w:ascii="Times New Roman" w:hAnsi="Times New Roman"/>
              </w:rPr>
              <w:t>Согласовано;</w:t>
            </w:r>
          </w:p>
          <w:p w14:paraId="183D8BB1" w14:textId="77777777" w:rsidR="007E0FB1" w:rsidRPr="00135A9B" w:rsidRDefault="007E0FB1" w:rsidP="007E0FB1">
            <w:pPr>
              <w:pStyle w:val="tdtext"/>
              <w:numPr>
                <w:ilvl w:val="0"/>
                <w:numId w:val="48"/>
              </w:numPr>
              <w:rPr>
                <w:rFonts w:ascii="Times New Roman" w:hAnsi="Times New Roman"/>
              </w:rPr>
            </w:pPr>
            <w:r w:rsidRPr="00135A9B">
              <w:rPr>
                <w:rFonts w:ascii="Times New Roman" w:hAnsi="Times New Roman"/>
              </w:rPr>
              <w:t>Отменено;</w:t>
            </w:r>
          </w:p>
          <w:p w14:paraId="0C24B509" w14:textId="77777777" w:rsidR="007E0FB1" w:rsidRPr="00135A9B" w:rsidRDefault="007E0FB1" w:rsidP="007E0FB1">
            <w:pPr>
              <w:pStyle w:val="tdtext"/>
              <w:numPr>
                <w:ilvl w:val="0"/>
                <w:numId w:val="48"/>
              </w:numPr>
              <w:rPr>
                <w:rFonts w:ascii="Times New Roman" w:hAnsi="Times New Roman"/>
              </w:rPr>
            </w:pPr>
            <w:r w:rsidRPr="00135A9B">
              <w:rPr>
                <w:rFonts w:ascii="Times New Roman" w:hAnsi="Times New Roman"/>
              </w:rPr>
              <w:t>Реализовано;</w:t>
            </w:r>
          </w:p>
          <w:p w14:paraId="7741C26E" w14:textId="77777777" w:rsidR="007E0FB1" w:rsidRPr="00135A9B" w:rsidRDefault="007E0FB1" w:rsidP="007E0FB1">
            <w:pPr>
              <w:pStyle w:val="tdtext"/>
              <w:numPr>
                <w:ilvl w:val="0"/>
                <w:numId w:val="48"/>
              </w:numPr>
              <w:rPr>
                <w:rFonts w:ascii="Times New Roman" w:hAnsi="Times New Roman"/>
              </w:rPr>
            </w:pPr>
            <w:proofErr w:type="spellStart"/>
            <w:r w:rsidRPr="00135A9B">
              <w:rPr>
                <w:rFonts w:ascii="Times New Roman" w:hAnsi="Times New Roman"/>
              </w:rPr>
              <w:t>Нереализовано</w:t>
            </w:r>
            <w:proofErr w:type="spellEnd"/>
            <w:r w:rsidRPr="00135A9B">
              <w:rPr>
                <w:rFonts w:ascii="Times New Roman" w:hAnsi="Times New Roman"/>
              </w:rPr>
              <w:t>.</w:t>
            </w:r>
          </w:p>
          <w:p w14:paraId="30CCDD97" w14:textId="77777777" w:rsidR="007E0FB1" w:rsidRPr="00135A9B" w:rsidRDefault="007E0FB1" w:rsidP="00B729BC">
            <w:pPr>
              <w:pStyle w:val="tdtext"/>
              <w:ind w:left="360" w:firstLine="0"/>
              <w:rPr>
                <w:rFonts w:ascii="Times New Roman" w:hAnsi="Times New Roman"/>
              </w:rPr>
            </w:pPr>
            <w:r w:rsidRPr="00135A9B">
              <w:rPr>
                <w:rFonts w:ascii="Times New Roman" w:hAnsi="Times New Roman"/>
              </w:rPr>
              <w:t>Требование может иметь следующие типы:</w:t>
            </w:r>
          </w:p>
          <w:p w14:paraId="3E5DA56D" w14:textId="77777777" w:rsidR="007E0FB1" w:rsidRPr="00135A9B" w:rsidRDefault="007E0FB1" w:rsidP="007E0FB1">
            <w:pPr>
              <w:pStyle w:val="tdtext"/>
              <w:numPr>
                <w:ilvl w:val="0"/>
                <w:numId w:val="45"/>
              </w:numPr>
              <w:spacing w:after="120" w:line="240" w:lineRule="auto"/>
              <w:jc w:val="left"/>
              <w:rPr>
                <w:rFonts w:ascii="Times New Roman" w:hAnsi="Times New Roman"/>
              </w:rPr>
            </w:pPr>
            <w:r w:rsidRPr="00135A9B">
              <w:rPr>
                <w:rFonts w:ascii="Times New Roman" w:hAnsi="Times New Roman"/>
              </w:rPr>
              <w:t>Функциональное;</w:t>
            </w:r>
          </w:p>
          <w:p w14:paraId="29A00996" w14:textId="77777777" w:rsidR="007E0FB1" w:rsidRPr="00135A9B" w:rsidRDefault="007E0FB1" w:rsidP="007E0FB1">
            <w:pPr>
              <w:pStyle w:val="tdtext"/>
              <w:numPr>
                <w:ilvl w:val="0"/>
                <w:numId w:val="45"/>
              </w:numPr>
              <w:spacing w:after="120" w:line="240" w:lineRule="auto"/>
              <w:jc w:val="left"/>
              <w:rPr>
                <w:rFonts w:ascii="Times New Roman" w:hAnsi="Times New Roman"/>
              </w:rPr>
            </w:pPr>
            <w:r w:rsidRPr="00135A9B">
              <w:rPr>
                <w:rFonts w:ascii="Times New Roman" w:hAnsi="Times New Roman"/>
              </w:rPr>
              <w:t>Нефункциональное.</w:t>
            </w:r>
          </w:p>
          <w:p w14:paraId="7B9C81CD" w14:textId="77777777" w:rsidR="007E0FB1" w:rsidRPr="00135A9B" w:rsidRDefault="007E0FB1" w:rsidP="00B729BC">
            <w:pPr>
              <w:pStyle w:val="tdtext"/>
              <w:spacing w:line="240" w:lineRule="auto"/>
              <w:ind w:firstLine="0"/>
              <w:jc w:val="left"/>
              <w:rPr>
                <w:rFonts w:ascii="Times New Roman" w:hAnsi="Times New Roman"/>
              </w:rPr>
            </w:pPr>
            <w:r w:rsidRPr="00135A9B">
              <w:rPr>
                <w:rFonts w:ascii="Times New Roman" w:hAnsi="Times New Roman"/>
              </w:rPr>
              <w:t>У требования могут быть следующие типы связи:</w:t>
            </w:r>
          </w:p>
          <w:p w14:paraId="3E2C8C29" w14:textId="77777777" w:rsidR="007E0FB1" w:rsidRPr="00135A9B" w:rsidRDefault="007E0FB1" w:rsidP="007E0FB1">
            <w:pPr>
              <w:pStyle w:val="tdtext"/>
              <w:numPr>
                <w:ilvl w:val="0"/>
                <w:numId w:val="46"/>
              </w:numPr>
              <w:spacing w:after="120" w:line="240" w:lineRule="auto"/>
              <w:jc w:val="left"/>
              <w:rPr>
                <w:rFonts w:ascii="Times New Roman" w:hAnsi="Times New Roman"/>
              </w:rPr>
            </w:pPr>
            <w:r w:rsidRPr="00135A9B">
              <w:rPr>
                <w:rFonts w:ascii="Times New Roman" w:hAnsi="Times New Roman"/>
              </w:rPr>
              <w:t>Иерархия;</w:t>
            </w:r>
          </w:p>
          <w:p w14:paraId="4E09CFF1" w14:textId="77777777" w:rsidR="007E0FB1" w:rsidRPr="00135A9B" w:rsidRDefault="007E0FB1" w:rsidP="007E0FB1">
            <w:pPr>
              <w:pStyle w:val="ListParagraph"/>
              <w:numPr>
                <w:ilvl w:val="0"/>
                <w:numId w:val="46"/>
              </w:numPr>
              <w:suppressAutoHyphens/>
              <w:spacing w:after="120" w:line="240" w:lineRule="auto"/>
              <w:ind w:right="49"/>
              <w:contextualSpacing/>
              <w:jc w:val="left"/>
              <w:rPr>
                <w:szCs w:val="24"/>
              </w:rPr>
            </w:pPr>
            <w:r w:rsidRPr="00135A9B">
              <w:rPr>
                <w:szCs w:val="24"/>
              </w:rPr>
              <w:t>Зависимость.</w:t>
            </w:r>
          </w:p>
        </w:tc>
      </w:tr>
      <w:tr w:rsidR="007E0FB1" w:rsidRPr="00864860" w14:paraId="075FE287" w14:textId="77777777" w:rsidTr="00B729BC">
        <w:tc>
          <w:tcPr>
            <w:tcW w:w="1302" w:type="dxa"/>
            <w:shd w:val="clear" w:color="auto" w:fill="auto"/>
            <w:vAlign w:val="center"/>
          </w:tcPr>
          <w:p w14:paraId="38B6863A" w14:textId="77777777" w:rsidR="007E0FB1" w:rsidRPr="00135A9B" w:rsidRDefault="007E0FB1" w:rsidP="00B729BC">
            <w:pPr>
              <w:tabs>
                <w:tab w:val="left" w:pos="300"/>
              </w:tabs>
              <w:suppressAutoHyphens/>
              <w:spacing w:after="120"/>
              <w:ind w:right="49"/>
              <w:rPr>
                <w:szCs w:val="24"/>
              </w:rPr>
            </w:pPr>
            <w:r>
              <w:rPr>
                <w:szCs w:val="24"/>
              </w:rPr>
              <w:t>2</w:t>
            </w:r>
          </w:p>
        </w:tc>
        <w:tc>
          <w:tcPr>
            <w:tcW w:w="2239" w:type="dxa"/>
            <w:shd w:val="clear" w:color="auto" w:fill="auto"/>
            <w:vAlign w:val="center"/>
          </w:tcPr>
          <w:p w14:paraId="4D484413" w14:textId="77777777" w:rsidR="007E0FB1" w:rsidRPr="00135A9B" w:rsidRDefault="007E0FB1" w:rsidP="00B729BC">
            <w:pPr>
              <w:pStyle w:val="03"/>
              <w:ind w:firstLine="0"/>
              <w:jc w:val="left"/>
              <w:rPr>
                <w:rFonts w:ascii="Times New Roman" w:hAnsi="Times New Roman" w:cs="Times New Roman"/>
              </w:rPr>
            </w:pPr>
            <w:r w:rsidRPr="00135A9B">
              <w:rPr>
                <w:rFonts w:ascii="Times New Roman" w:hAnsi="Times New Roman" w:cs="Times New Roman"/>
              </w:rPr>
              <w:t>Модификация требований</w:t>
            </w:r>
          </w:p>
        </w:tc>
        <w:tc>
          <w:tcPr>
            <w:tcW w:w="6880" w:type="dxa"/>
            <w:shd w:val="clear" w:color="auto" w:fill="auto"/>
            <w:vAlign w:val="center"/>
          </w:tcPr>
          <w:p w14:paraId="6868610B" w14:textId="77777777" w:rsidR="007E0FB1" w:rsidRPr="00135A9B" w:rsidRDefault="007E0FB1" w:rsidP="00B729BC">
            <w:pPr>
              <w:pStyle w:val="tdtext"/>
              <w:spacing w:line="240" w:lineRule="auto"/>
              <w:ind w:firstLine="0"/>
              <w:jc w:val="left"/>
              <w:rPr>
                <w:rFonts w:ascii="Times New Roman" w:hAnsi="Times New Roman"/>
              </w:rPr>
            </w:pPr>
            <w:r w:rsidRPr="00135A9B">
              <w:rPr>
                <w:rFonts w:ascii="Times New Roman" w:hAnsi="Times New Roman"/>
              </w:rPr>
              <w:t xml:space="preserve">При модификации требования в системе может быть изменён его статус, имя, описание, тип, исполнитель,  </w:t>
            </w:r>
          </w:p>
        </w:tc>
      </w:tr>
      <w:tr w:rsidR="007E0FB1" w:rsidRPr="00864860" w14:paraId="463EBE03" w14:textId="77777777" w:rsidTr="00B729BC">
        <w:tc>
          <w:tcPr>
            <w:tcW w:w="1302" w:type="dxa"/>
            <w:shd w:val="clear" w:color="auto" w:fill="auto"/>
            <w:vAlign w:val="center"/>
          </w:tcPr>
          <w:p w14:paraId="04820E5E" w14:textId="77777777" w:rsidR="007E0FB1" w:rsidRPr="00135A9B" w:rsidRDefault="007E0FB1" w:rsidP="00B729BC">
            <w:pPr>
              <w:tabs>
                <w:tab w:val="left" w:pos="300"/>
              </w:tabs>
              <w:suppressAutoHyphens/>
              <w:spacing w:after="120"/>
              <w:ind w:right="49"/>
              <w:rPr>
                <w:szCs w:val="24"/>
              </w:rPr>
            </w:pPr>
            <w:r>
              <w:rPr>
                <w:szCs w:val="24"/>
              </w:rPr>
              <w:t>3</w:t>
            </w:r>
          </w:p>
        </w:tc>
        <w:tc>
          <w:tcPr>
            <w:tcW w:w="2239" w:type="dxa"/>
            <w:shd w:val="clear" w:color="auto" w:fill="auto"/>
            <w:vAlign w:val="center"/>
          </w:tcPr>
          <w:p w14:paraId="0C6DDDE8" w14:textId="77777777" w:rsidR="007E0FB1" w:rsidRPr="00135A9B" w:rsidRDefault="007E0FB1" w:rsidP="00B729BC">
            <w:pPr>
              <w:pStyle w:val="03"/>
              <w:ind w:firstLine="0"/>
              <w:jc w:val="left"/>
              <w:rPr>
                <w:rFonts w:ascii="Times New Roman" w:hAnsi="Times New Roman" w:cs="Times New Roman"/>
              </w:rPr>
            </w:pPr>
            <w:r w:rsidRPr="00135A9B">
              <w:rPr>
                <w:rFonts w:ascii="Times New Roman" w:hAnsi="Times New Roman" w:cs="Times New Roman"/>
              </w:rPr>
              <w:t>Просмотр списка требований</w:t>
            </w:r>
          </w:p>
        </w:tc>
        <w:tc>
          <w:tcPr>
            <w:tcW w:w="6880" w:type="dxa"/>
            <w:shd w:val="clear" w:color="auto" w:fill="auto"/>
            <w:vAlign w:val="center"/>
          </w:tcPr>
          <w:p w14:paraId="6DE6B1C5" w14:textId="77777777" w:rsidR="007E0FB1" w:rsidRPr="00135A9B" w:rsidRDefault="007E0FB1" w:rsidP="00B729BC">
            <w:pPr>
              <w:pStyle w:val="tdtext"/>
              <w:spacing w:line="240" w:lineRule="auto"/>
              <w:ind w:firstLine="0"/>
              <w:jc w:val="left"/>
              <w:rPr>
                <w:rFonts w:ascii="Times New Roman" w:hAnsi="Times New Roman"/>
              </w:rPr>
            </w:pPr>
            <w:r w:rsidRPr="00135A9B">
              <w:rPr>
                <w:rFonts w:ascii="Times New Roman" w:hAnsi="Times New Roman"/>
              </w:rPr>
              <w:t>Возможность просматривать наборы требований, сгруппированных по различным правилам (Принадлежность к конкретной спецификации/релизу, дата, исполнитель, тип, статус)</w:t>
            </w:r>
          </w:p>
        </w:tc>
      </w:tr>
      <w:tr w:rsidR="007E0FB1" w:rsidRPr="00864860" w14:paraId="4E20FB77" w14:textId="77777777" w:rsidTr="00B729BC">
        <w:tc>
          <w:tcPr>
            <w:tcW w:w="1302" w:type="dxa"/>
            <w:shd w:val="clear" w:color="auto" w:fill="auto"/>
            <w:vAlign w:val="center"/>
          </w:tcPr>
          <w:p w14:paraId="700C6535" w14:textId="77777777" w:rsidR="007E0FB1" w:rsidRPr="00135A9B" w:rsidRDefault="007E0FB1" w:rsidP="00B729BC">
            <w:pPr>
              <w:tabs>
                <w:tab w:val="left" w:pos="300"/>
              </w:tabs>
              <w:suppressAutoHyphens/>
              <w:spacing w:after="120"/>
              <w:ind w:right="49"/>
              <w:rPr>
                <w:szCs w:val="24"/>
              </w:rPr>
            </w:pPr>
            <w:r>
              <w:rPr>
                <w:szCs w:val="24"/>
              </w:rPr>
              <w:t>4</w:t>
            </w:r>
          </w:p>
        </w:tc>
        <w:tc>
          <w:tcPr>
            <w:tcW w:w="2239" w:type="dxa"/>
            <w:shd w:val="clear" w:color="auto" w:fill="auto"/>
            <w:vAlign w:val="center"/>
          </w:tcPr>
          <w:p w14:paraId="2693A694" w14:textId="77777777" w:rsidR="007E0FB1" w:rsidRPr="00135A9B" w:rsidRDefault="007E0FB1" w:rsidP="00B729BC">
            <w:pPr>
              <w:pStyle w:val="03"/>
              <w:ind w:firstLine="0"/>
              <w:jc w:val="left"/>
              <w:rPr>
                <w:rFonts w:ascii="Times New Roman" w:hAnsi="Times New Roman" w:cs="Times New Roman"/>
              </w:rPr>
            </w:pPr>
            <w:r w:rsidRPr="00135A9B">
              <w:rPr>
                <w:rFonts w:ascii="Times New Roman" w:hAnsi="Times New Roman" w:cs="Times New Roman"/>
              </w:rPr>
              <w:t>Поиск требований</w:t>
            </w:r>
          </w:p>
        </w:tc>
        <w:tc>
          <w:tcPr>
            <w:tcW w:w="6880" w:type="dxa"/>
            <w:shd w:val="clear" w:color="auto" w:fill="auto"/>
            <w:vAlign w:val="center"/>
          </w:tcPr>
          <w:p w14:paraId="096A4D37" w14:textId="77777777" w:rsidR="007E0FB1" w:rsidRPr="00135A9B" w:rsidRDefault="007E0FB1" w:rsidP="00B729BC">
            <w:pPr>
              <w:pStyle w:val="tdtext"/>
              <w:spacing w:line="240" w:lineRule="auto"/>
              <w:ind w:firstLine="0"/>
              <w:jc w:val="left"/>
              <w:rPr>
                <w:rFonts w:ascii="Times New Roman" w:hAnsi="Times New Roman"/>
              </w:rPr>
            </w:pPr>
            <w:r w:rsidRPr="00135A9B">
              <w:rPr>
                <w:rFonts w:ascii="Times New Roman" w:hAnsi="Times New Roman"/>
              </w:rPr>
              <w:t>Возможность получить запрошенное требование по части его имени или описания.</w:t>
            </w:r>
          </w:p>
        </w:tc>
      </w:tr>
      <w:tr w:rsidR="007E0FB1" w:rsidRPr="00864860" w14:paraId="0947C40F" w14:textId="77777777" w:rsidTr="00B729BC">
        <w:tc>
          <w:tcPr>
            <w:tcW w:w="1302" w:type="dxa"/>
            <w:shd w:val="clear" w:color="auto" w:fill="auto"/>
            <w:vAlign w:val="center"/>
          </w:tcPr>
          <w:p w14:paraId="625BDED1" w14:textId="77777777" w:rsidR="007E0FB1" w:rsidRPr="00135A9B" w:rsidRDefault="007E0FB1" w:rsidP="00B729BC">
            <w:pPr>
              <w:tabs>
                <w:tab w:val="left" w:pos="300"/>
              </w:tabs>
              <w:suppressAutoHyphens/>
              <w:spacing w:after="120"/>
              <w:ind w:right="49"/>
              <w:rPr>
                <w:szCs w:val="24"/>
              </w:rPr>
            </w:pPr>
            <w:r>
              <w:rPr>
                <w:szCs w:val="24"/>
              </w:rPr>
              <w:t>5</w:t>
            </w:r>
          </w:p>
        </w:tc>
        <w:tc>
          <w:tcPr>
            <w:tcW w:w="2239" w:type="dxa"/>
            <w:shd w:val="clear" w:color="auto" w:fill="auto"/>
            <w:vAlign w:val="center"/>
          </w:tcPr>
          <w:p w14:paraId="797FE8EA" w14:textId="77777777" w:rsidR="007E0FB1" w:rsidRPr="00135A9B" w:rsidRDefault="007E0FB1" w:rsidP="00B729BC">
            <w:pPr>
              <w:pStyle w:val="03"/>
              <w:ind w:firstLine="0"/>
              <w:jc w:val="left"/>
              <w:rPr>
                <w:rFonts w:ascii="Times New Roman" w:hAnsi="Times New Roman" w:cs="Times New Roman"/>
              </w:rPr>
            </w:pPr>
            <w:r w:rsidRPr="00135A9B">
              <w:rPr>
                <w:rFonts w:ascii="Times New Roman" w:hAnsi="Times New Roman" w:cs="Times New Roman"/>
              </w:rPr>
              <w:t>Установка отметки о выполнении требования</w:t>
            </w:r>
          </w:p>
        </w:tc>
        <w:tc>
          <w:tcPr>
            <w:tcW w:w="6880" w:type="dxa"/>
            <w:shd w:val="clear" w:color="auto" w:fill="auto"/>
            <w:vAlign w:val="center"/>
          </w:tcPr>
          <w:p w14:paraId="3B1755EA" w14:textId="77777777" w:rsidR="007E0FB1" w:rsidRPr="00135A9B" w:rsidRDefault="007E0FB1" w:rsidP="00B729BC">
            <w:pPr>
              <w:pStyle w:val="tdtext"/>
              <w:spacing w:line="240" w:lineRule="auto"/>
              <w:ind w:firstLine="0"/>
              <w:jc w:val="left"/>
              <w:rPr>
                <w:rFonts w:ascii="Times New Roman" w:hAnsi="Times New Roman"/>
              </w:rPr>
            </w:pPr>
            <w:r w:rsidRPr="00135A9B">
              <w:rPr>
                <w:rFonts w:ascii="Times New Roman" w:hAnsi="Times New Roman"/>
              </w:rPr>
              <w:t>Требование, выполнение которого подтверждено командой тестирования может быть отмечено в системе как выполненное</w:t>
            </w:r>
          </w:p>
        </w:tc>
      </w:tr>
    </w:tbl>
    <w:p w14:paraId="27FECAA0" w14:textId="77777777" w:rsidR="007E0FB1" w:rsidRDefault="007E0FB1" w:rsidP="007E0FB1">
      <w:pPr>
        <w:pStyle w:val="ListParagraph"/>
        <w:spacing w:after="0"/>
        <w:ind w:left="0" w:firstLine="0"/>
        <w:rPr>
          <w:i/>
          <w:iCs/>
        </w:rPr>
      </w:pPr>
    </w:p>
    <w:p w14:paraId="74B029BF" w14:textId="2D42596F" w:rsidR="007E0FB1" w:rsidRPr="009132BE" w:rsidRDefault="007E0FB1" w:rsidP="007E0FB1">
      <w:pPr>
        <w:pStyle w:val="ListParagraph"/>
        <w:spacing w:after="0"/>
        <w:ind w:left="0"/>
        <w:rPr>
          <w:i/>
          <w:iCs/>
        </w:rPr>
      </w:pPr>
      <w:r w:rsidRPr="009132BE">
        <w:rPr>
          <w:i/>
          <w:iCs/>
        </w:rPr>
        <w:t xml:space="preserve">Таблица </w:t>
      </w:r>
      <w:r>
        <w:rPr>
          <w:i/>
          <w:iCs/>
        </w:rPr>
        <w:t>8</w:t>
      </w:r>
      <w:r w:rsidRPr="009132BE">
        <w:rPr>
          <w:i/>
          <w:iCs/>
        </w:rPr>
        <w:t xml:space="preserve"> – функции подсистемы работы со спецификациями</w:t>
      </w:r>
    </w:p>
    <w:tbl>
      <w:tblPr>
        <w:tblpPr w:leftFromText="180" w:rightFromText="180" w:vertAnchor="text" w:tblpY="1"/>
        <w:tblOverlap w:val="never"/>
        <w:tblW w:w="496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817"/>
        <w:gridCol w:w="2395"/>
        <w:gridCol w:w="7132"/>
      </w:tblGrid>
      <w:tr w:rsidR="007E0FB1" w:rsidRPr="0002369F" w14:paraId="6224073E" w14:textId="77777777" w:rsidTr="00B729BC">
        <w:trPr>
          <w:tblHeader/>
        </w:trPr>
        <w:tc>
          <w:tcPr>
            <w:tcW w:w="817" w:type="dxa"/>
            <w:shd w:val="clear" w:color="auto" w:fill="auto"/>
            <w:vAlign w:val="center"/>
          </w:tcPr>
          <w:p w14:paraId="253E8B7C" w14:textId="77777777" w:rsidR="007E0FB1" w:rsidRPr="00135A9B" w:rsidRDefault="007E0FB1" w:rsidP="00B729BC">
            <w:pPr>
              <w:suppressAutoHyphens/>
              <w:spacing w:after="120"/>
              <w:ind w:right="49"/>
              <w:rPr>
                <w:b/>
                <w:szCs w:val="24"/>
              </w:rPr>
            </w:pPr>
            <w:r w:rsidRPr="00135A9B">
              <w:rPr>
                <w:b/>
                <w:szCs w:val="24"/>
              </w:rPr>
              <w:t>№</w:t>
            </w:r>
          </w:p>
        </w:tc>
        <w:tc>
          <w:tcPr>
            <w:tcW w:w="2395" w:type="dxa"/>
            <w:shd w:val="clear" w:color="auto" w:fill="auto"/>
            <w:vAlign w:val="center"/>
          </w:tcPr>
          <w:p w14:paraId="6B79DAB4" w14:textId="77777777" w:rsidR="007E0FB1" w:rsidRPr="00135A9B" w:rsidRDefault="007E0FB1" w:rsidP="00B729BC">
            <w:pPr>
              <w:suppressAutoHyphens/>
              <w:spacing w:after="120"/>
              <w:ind w:right="49"/>
              <w:rPr>
                <w:b/>
                <w:szCs w:val="24"/>
              </w:rPr>
            </w:pPr>
            <w:r w:rsidRPr="00135A9B">
              <w:rPr>
                <w:b/>
                <w:szCs w:val="24"/>
              </w:rPr>
              <w:t>Функция</w:t>
            </w:r>
          </w:p>
        </w:tc>
        <w:tc>
          <w:tcPr>
            <w:tcW w:w="7131" w:type="dxa"/>
            <w:shd w:val="clear" w:color="auto" w:fill="auto"/>
            <w:vAlign w:val="center"/>
          </w:tcPr>
          <w:p w14:paraId="3CC8103F" w14:textId="77777777" w:rsidR="007E0FB1" w:rsidRPr="00135A9B" w:rsidRDefault="007E0FB1" w:rsidP="00B729BC">
            <w:pPr>
              <w:suppressAutoHyphens/>
              <w:spacing w:after="120"/>
              <w:ind w:right="49"/>
              <w:rPr>
                <w:b/>
                <w:szCs w:val="24"/>
              </w:rPr>
            </w:pPr>
            <w:r w:rsidRPr="00135A9B">
              <w:rPr>
                <w:b/>
                <w:szCs w:val="24"/>
              </w:rPr>
              <w:t>Описание</w:t>
            </w:r>
          </w:p>
        </w:tc>
      </w:tr>
      <w:tr w:rsidR="007E0FB1" w:rsidRPr="0002369F" w14:paraId="6995B1A2" w14:textId="77777777" w:rsidTr="00B729BC">
        <w:tc>
          <w:tcPr>
            <w:tcW w:w="817" w:type="dxa"/>
            <w:shd w:val="clear" w:color="auto" w:fill="auto"/>
            <w:vAlign w:val="center"/>
          </w:tcPr>
          <w:p w14:paraId="1B36C4DF" w14:textId="77777777" w:rsidR="007E0FB1" w:rsidRPr="00135A9B" w:rsidRDefault="007E0FB1" w:rsidP="00B729BC">
            <w:pPr>
              <w:tabs>
                <w:tab w:val="left" w:pos="300"/>
              </w:tabs>
              <w:suppressAutoHyphens/>
              <w:spacing w:after="120"/>
              <w:ind w:right="49"/>
              <w:rPr>
                <w:szCs w:val="24"/>
              </w:rPr>
            </w:pPr>
            <w:r w:rsidRPr="00135A9B">
              <w:rPr>
                <w:szCs w:val="24"/>
              </w:rPr>
              <w:t>1</w:t>
            </w:r>
          </w:p>
        </w:tc>
        <w:tc>
          <w:tcPr>
            <w:tcW w:w="2395" w:type="dxa"/>
            <w:shd w:val="clear" w:color="auto" w:fill="auto"/>
            <w:vAlign w:val="center"/>
          </w:tcPr>
          <w:p w14:paraId="1F2B4F58" w14:textId="77777777" w:rsidR="007E0FB1" w:rsidRPr="00135A9B" w:rsidRDefault="007E0FB1" w:rsidP="00B729BC">
            <w:pPr>
              <w:pStyle w:val="03"/>
              <w:ind w:firstLine="0"/>
              <w:jc w:val="left"/>
              <w:rPr>
                <w:rFonts w:ascii="Times New Roman" w:hAnsi="Times New Roman" w:cs="Times New Roman"/>
              </w:rPr>
            </w:pPr>
            <w:r w:rsidRPr="00135A9B">
              <w:rPr>
                <w:rFonts w:ascii="Times New Roman" w:hAnsi="Times New Roman" w:cs="Times New Roman"/>
              </w:rPr>
              <w:t>Создание спецификации</w:t>
            </w:r>
          </w:p>
        </w:tc>
        <w:tc>
          <w:tcPr>
            <w:tcW w:w="7131" w:type="dxa"/>
            <w:shd w:val="clear" w:color="auto" w:fill="auto"/>
            <w:vAlign w:val="center"/>
          </w:tcPr>
          <w:p w14:paraId="5B8F9C83" w14:textId="77777777" w:rsidR="007E0FB1" w:rsidRPr="00135A9B" w:rsidRDefault="007E0FB1" w:rsidP="00B729BC">
            <w:pPr>
              <w:pStyle w:val="tdtext"/>
              <w:spacing w:line="240" w:lineRule="auto"/>
              <w:ind w:firstLine="0"/>
              <w:rPr>
                <w:rFonts w:ascii="Times New Roman" w:hAnsi="Times New Roman"/>
              </w:rPr>
            </w:pPr>
            <w:r w:rsidRPr="00135A9B">
              <w:rPr>
                <w:rFonts w:ascii="Times New Roman" w:hAnsi="Times New Roman"/>
              </w:rPr>
              <w:t>Аналитик в системе может создать спецификацию. Для этого ему необходимо заполнить следующие поля:</w:t>
            </w:r>
          </w:p>
          <w:p w14:paraId="2F743A9D" w14:textId="77777777" w:rsidR="007E0FB1" w:rsidRPr="00135A9B" w:rsidRDefault="007E0FB1" w:rsidP="007E0FB1">
            <w:pPr>
              <w:pStyle w:val="tdtext"/>
              <w:numPr>
                <w:ilvl w:val="0"/>
                <w:numId w:val="47"/>
              </w:numPr>
              <w:spacing w:line="240" w:lineRule="auto"/>
              <w:rPr>
                <w:rFonts w:ascii="Times New Roman" w:hAnsi="Times New Roman"/>
              </w:rPr>
            </w:pPr>
            <w:r w:rsidRPr="00135A9B">
              <w:rPr>
                <w:rFonts w:ascii="Times New Roman" w:hAnsi="Times New Roman"/>
              </w:rPr>
              <w:t>Версия спецификации (автоматически подтягивается из Релиза);</w:t>
            </w:r>
          </w:p>
          <w:p w14:paraId="18F95787" w14:textId="77777777" w:rsidR="007E0FB1" w:rsidRPr="00135A9B" w:rsidRDefault="007E0FB1" w:rsidP="007E0FB1">
            <w:pPr>
              <w:pStyle w:val="tdtext"/>
              <w:numPr>
                <w:ilvl w:val="0"/>
                <w:numId w:val="47"/>
              </w:numPr>
              <w:spacing w:line="240" w:lineRule="auto"/>
              <w:rPr>
                <w:rFonts w:ascii="Times New Roman" w:hAnsi="Times New Roman"/>
              </w:rPr>
            </w:pPr>
            <w:r w:rsidRPr="00135A9B">
              <w:rPr>
                <w:rFonts w:ascii="Times New Roman" w:hAnsi="Times New Roman"/>
              </w:rPr>
              <w:t>Список требований;</w:t>
            </w:r>
          </w:p>
          <w:p w14:paraId="309F9C41" w14:textId="77777777" w:rsidR="007E0FB1" w:rsidRPr="00135A9B" w:rsidRDefault="007E0FB1" w:rsidP="007E0FB1">
            <w:pPr>
              <w:pStyle w:val="tdtext"/>
              <w:numPr>
                <w:ilvl w:val="0"/>
                <w:numId w:val="47"/>
              </w:numPr>
              <w:spacing w:line="240" w:lineRule="auto"/>
              <w:rPr>
                <w:rFonts w:ascii="Times New Roman" w:hAnsi="Times New Roman"/>
              </w:rPr>
            </w:pPr>
            <w:r w:rsidRPr="00135A9B">
              <w:rPr>
                <w:rFonts w:ascii="Times New Roman" w:hAnsi="Times New Roman"/>
              </w:rPr>
              <w:t>Статус спецификации (по умолчанию создается со статусом «Не согласована»);</w:t>
            </w:r>
          </w:p>
          <w:p w14:paraId="763A24A7" w14:textId="77777777" w:rsidR="007E0FB1" w:rsidRPr="00135A9B" w:rsidRDefault="007E0FB1" w:rsidP="007E0FB1">
            <w:pPr>
              <w:pStyle w:val="tdtext"/>
              <w:numPr>
                <w:ilvl w:val="0"/>
                <w:numId w:val="47"/>
              </w:numPr>
              <w:spacing w:line="240" w:lineRule="auto"/>
              <w:rPr>
                <w:rFonts w:ascii="Times New Roman" w:hAnsi="Times New Roman"/>
              </w:rPr>
            </w:pPr>
            <w:r w:rsidRPr="00135A9B">
              <w:rPr>
                <w:rFonts w:ascii="Times New Roman" w:hAnsi="Times New Roman"/>
              </w:rPr>
              <w:t>Создатель спецификации (добавляется автоматически).</w:t>
            </w:r>
          </w:p>
          <w:p w14:paraId="2F9D1FF7" w14:textId="77777777" w:rsidR="007E0FB1" w:rsidRPr="00135A9B" w:rsidRDefault="007E0FB1" w:rsidP="00B729BC">
            <w:pPr>
              <w:pStyle w:val="tdtext"/>
              <w:spacing w:line="240" w:lineRule="auto"/>
              <w:ind w:firstLine="0"/>
              <w:rPr>
                <w:rFonts w:ascii="Times New Roman" w:hAnsi="Times New Roman"/>
              </w:rPr>
            </w:pPr>
            <w:r w:rsidRPr="00135A9B">
              <w:rPr>
                <w:rFonts w:ascii="Times New Roman" w:hAnsi="Times New Roman"/>
              </w:rPr>
              <w:t>У спецификации могут быть следующие статусы:</w:t>
            </w:r>
          </w:p>
          <w:p w14:paraId="39E025F7" w14:textId="77777777" w:rsidR="007E0FB1" w:rsidRPr="00135A9B" w:rsidRDefault="007E0FB1" w:rsidP="007E0FB1">
            <w:pPr>
              <w:pStyle w:val="tdtext"/>
              <w:numPr>
                <w:ilvl w:val="0"/>
                <w:numId w:val="49"/>
              </w:numPr>
              <w:spacing w:line="240" w:lineRule="auto"/>
              <w:rPr>
                <w:rFonts w:ascii="Times New Roman" w:hAnsi="Times New Roman"/>
              </w:rPr>
            </w:pPr>
            <w:r w:rsidRPr="00135A9B">
              <w:rPr>
                <w:rFonts w:ascii="Times New Roman" w:hAnsi="Times New Roman"/>
              </w:rPr>
              <w:t>Не согласована;</w:t>
            </w:r>
          </w:p>
          <w:p w14:paraId="671D4966" w14:textId="77777777" w:rsidR="007E0FB1" w:rsidRPr="00135A9B" w:rsidRDefault="007E0FB1" w:rsidP="00B729BC">
            <w:pPr>
              <w:pStyle w:val="tdtext"/>
              <w:spacing w:line="240" w:lineRule="auto"/>
              <w:ind w:firstLine="0"/>
              <w:jc w:val="left"/>
              <w:rPr>
                <w:rFonts w:ascii="Times New Roman" w:hAnsi="Times New Roman"/>
              </w:rPr>
            </w:pPr>
            <w:r w:rsidRPr="00135A9B">
              <w:rPr>
                <w:rFonts w:ascii="Times New Roman" w:hAnsi="Times New Roman"/>
              </w:rPr>
              <w:t>Согласована.</w:t>
            </w:r>
          </w:p>
        </w:tc>
      </w:tr>
      <w:tr w:rsidR="007E0FB1" w:rsidRPr="0002369F" w14:paraId="4EDCE1C6" w14:textId="77777777" w:rsidTr="00B729BC">
        <w:tc>
          <w:tcPr>
            <w:tcW w:w="817" w:type="dxa"/>
            <w:shd w:val="clear" w:color="auto" w:fill="auto"/>
            <w:vAlign w:val="center"/>
          </w:tcPr>
          <w:p w14:paraId="2ECC7D0D" w14:textId="77777777" w:rsidR="007E0FB1" w:rsidRPr="00135A9B" w:rsidRDefault="007E0FB1" w:rsidP="00B729BC">
            <w:pPr>
              <w:tabs>
                <w:tab w:val="left" w:pos="300"/>
              </w:tabs>
              <w:suppressAutoHyphens/>
              <w:spacing w:after="120"/>
              <w:ind w:right="49"/>
              <w:rPr>
                <w:szCs w:val="24"/>
              </w:rPr>
            </w:pPr>
            <w:r w:rsidRPr="00135A9B">
              <w:rPr>
                <w:szCs w:val="24"/>
              </w:rPr>
              <w:t>2</w:t>
            </w:r>
          </w:p>
        </w:tc>
        <w:tc>
          <w:tcPr>
            <w:tcW w:w="2395" w:type="dxa"/>
            <w:shd w:val="clear" w:color="auto" w:fill="auto"/>
            <w:vAlign w:val="center"/>
          </w:tcPr>
          <w:p w14:paraId="75E63675" w14:textId="77777777" w:rsidR="007E0FB1" w:rsidRPr="00135A9B" w:rsidRDefault="007E0FB1" w:rsidP="00B729BC">
            <w:pPr>
              <w:suppressAutoHyphens/>
              <w:spacing w:after="120"/>
              <w:ind w:right="49"/>
              <w:rPr>
                <w:szCs w:val="24"/>
              </w:rPr>
            </w:pPr>
            <w:r w:rsidRPr="00135A9B">
              <w:rPr>
                <w:szCs w:val="24"/>
              </w:rPr>
              <w:t>Редактирование спецификации</w:t>
            </w:r>
          </w:p>
        </w:tc>
        <w:tc>
          <w:tcPr>
            <w:tcW w:w="7131" w:type="dxa"/>
            <w:shd w:val="clear" w:color="auto" w:fill="auto"/>
            <w:vAlign w:val="center"/>
          </w:tcPr>
          <w:p w14:paraId="1BC4256F" w14:textId="77777777" w:rsidR="007E0FB1" w:rsidRPr="00135A9B" w:rsidRDefault="007E0FB1" w:rsidP="00B729BC">
            <w:pPr>
              <w:suppressAutoHyphens/>
              <w:spacing w:after="120"/>
              <w:ind w:right="49"/>
              <w:rPr>
                <w:szCs w:val="24"/>
              </w:rPr>
            </w:pPr>
            <w:r w:rsidRPr="00135A9B">
              <w:rPr>
                <w:szCs w:val="24"/>
              </w:rPr>
              <w:t>Аналитик может редактировать спецификацию до её согласования. Редактирование включает добавление требований в спецификацию, удаление требований из спецификации. Изменение описания и имени спецификации</w:t>
            </w:r>
          </w:p>
        </w:tc>
      </w:tr>
      <w:tr w:rsidR="007E0FB1" w:rsidRPr="0002369F" w14:paraId="20DDF3E7" w14:textId="77777777" w:rsidTr="00B729BC">
        <w:tc>
          <w:tcPr>
            <w:tcW w:w="817" w:type="dxa"/>
            <w:shd w:val="clear" w:color="auto" w:fill="auto"/>
            <w:vAlign w:val="center"/>
          </w:tcPr>
          <w:p w14:paraId="0ACE4997" w14:textId="77777777" w:rsidR="007E0FB1" w:rsidRPr="00135A9B" w:rsidRDefault="007E0FB1" w:rsidP="00B729BC">
            <w:pPr>
              <w:tabs>
                <w:tab w:val="left" w:pos="300"/>
              </w:tabs>
              <w:suppressAutoHyphens/>
              <w:spacing w:after="120"/>
              <w:ind w:right="49"/>
              <w:rPr>
                <w:szCs w:val="24"/>
              </w:rPr>
            </w:pPr>
            <w:r w:rsidRPr="00135A9B">
              <w:rPr>
                <w:szCs w:val="24"/>
              </w:rPr>
              <w:t>3</w:t>
            </w:r>
          </w:p>
        </w:tc>
        <w:tc>
          <w:tcPr>
            <w:tcW w:w="2395" w:type="dxa"/>
            <w:shd w:val="clear" w:color="auto" w:fill="auto"/>
            <w:vAlign w:val="center"/>
          </w:tcPr>
          <w:p w14:paraId="26E9E579" w14:textId="77777777" w:rsidR="007E0FB1" w:rsidRPr="00135A9B" w:rsidRDefault="007E0FB1" w:rsidP="00B729BC">
            <w:pPr>
              <w:suppressAutoHyphens/>
              <w:spacing w:after="120"/>
              <w:ind w:right="49"/>
              <w:rPr>
                <w:szCs w:val="24"/>
              </w:rPr>
            </w:pPr>
            <w:r w:rsidRPr="00135A9B">
              <w:rPr>
                <w:szCs w:val="24"/>
              </w:rPr>
              <w:t>Согласование спецификации</w:t>
            </w:r>
          </w:p>
        </w:tc>
        <w:tc>
          <w:tcPr>
            <w:tcW w:w="7131" w:type="dxa"/>
            <w:shd w:val="clear" w:color="auto" w:fill="auto"/>
            <w:vAlign w:val="center"/>
          </w:tcPr>
          <w:p w14:paraId="76150E99" w14:textId="77777777" w:rsidR="007E0FB1" w:rsidRPr="00135A9B" w:rsidRDefault="007E0FB1" w:rsidP="00B729BC">
            <w:pPr>
              <w:suppressAutoHyphens/>
              <w:spacing w:after="120"/>
              <w:ind w:right="49"/>
              <w:rPr>
                <w:szCs w:val="24"/>
              </w:rPr>
            </w:pPr>
            <w:r w:rsidRPr="00135A9B">
              <w:rPr>
                <w:szCs w:val="24"/>
              </w:rPr>
              <w:t xml:space="preserve">Статус спецификации может быть изменён на «Согласована» при условии проверки её Архитектором и Главным Тестировщиком. </w:t>
            </w:r>
          </w:p>
        </w:tc>
      </w:tr>
      <w:tr w:rsidR="007E0FB1" w:rsidRPr="0002369F" w14:paraId="04DAFA97" w14:textId="77777777" w:rsidTr="00B729BC">
        <w:tc>
          <w:tcPr>
            <w:tcW w:w="817" w:type="dxa"/>
            <w:shd w:val="clear" w:color="auto" w:fill="auto"/>
            <w:vAlign w:val="center"/>
          </w:tcPr>
          <w:p w14:paraId="7DE2A32E" w14:textId="77777777" w:rsidR="007E0FB1" w:rsidRPr="00135A9B" w:rsidRDefault="007E0FB1" w:rsidP="00B729BC">
            <w:pPr>
              <w:tabs>
                <w:tab w:val="left" w:pos="300"/>
              </w:tabs>
              <w:suppressAutoHyphens/>
              <w:spacing w:after="120"/>
              <w:ind w:right="49"/>
              <w:rPr>
                <w:szCs w:val="24"/>
              </w:rPr>
            </w:pPr>
            <w:r w:rsidRPr="00135A9B">
              <w:rPr>
                <w:szCs w:val="24"/>
              </w:rPr>
              <w:t>4</w:t>
            </w:r>
          </w:p>
        </w:tc>
        <w:tc>
          <w:tcPr>
            <w:tcW w:w="2395" w:type="dxa"/>
            <w:shd w:val="clear" w:color="auto" w:fill="auto"/>
            <w:vAlign w:val="center"/>
          </w:tcPr>
          <w:p w14:paraId="7A9B19BD" w14:textId="77777777" w:rsidR="007E0FB1" w:rsidRPr="00135A9B" w:rsidRDefault="007E0FB1" w:rsidP="00B729BC">
            <w:pPr>
              <w:suppressAutoHyphens/>
              <w:spacing w:after="120"/>
              <w:ind w:right="49"/>
              <w:rPr>
                <w:szCs w:val="24"/>
              </w:rPr>
            </w:pPr>
            <w:r w:rsidRPr="00135A9B">
              <w:rPr>
                <w:szCs w:val="24"/>
              </w:rPr>
              <w:t>Согласование Руководителем</w:t>
            </w:r>
          </w:p>
        </w:tc>
        <w:tc>
          <w:tcPr>
            <w:tcW w:w="7131" w:type="dxa"/>
            <w:shd w:val="clear" w:color="auto" w:fill="auto"/>
            <w:vAlign w:val="center"/>
          </w:tcPr>
          <w:p w14:paraId="2B375595" w14:textId="77777777" w:rsidR="007E0FB1" w:rsidRPr="00135A9B" w:rsidRDefault="007E0FB1" w:rsidP="00B729BC">
            <w:pPr>
              <w:suppressAutoHyphens/>
              <w:spacing w:after="120"/>
              <w:ind w:right="49"/>
              <w:rPr>
                <w:szCs w:val="24"/>
              </w:rPr>
            </w:pPr>
            <w:r w:rsidRPr="00135A9B">
              <w:rPr>
                <w:szCs w:val="24"/>
              </w:rPr>
              <w:t xml:space="preserve">При утверждении спецификации руководителем из неё автоматически создаётся Релиз, в который копируются все требования из спецификации </w:t>
            </w:r>
          </w:p>
        </w:tc>
      </w:tr>
    </w:tbl>
    <w:p w14:paraId="5FCC34F1" w14:textId="77777777" w:rsidR="007E0FB1" w:rsidRDefault="007E0FB1" w:rsidP="007E0FB1">
      <w:pPr>
        <w:pStyle w:val="ListParagraph"/>
        <w:spacing w:after="0"/>
        <w:ind w:left="0"/>
      </w:pPr>
    </w:p>
    <w:p w14:paraId="3817E355" w14:textId="3D607393" w:rsidR="007E0FB1" w:rsidRPr="002267B3" w:rsidRDefault="007E0FB1" w:rsidP="007E0FB1">
      <w:pPr>
        <w:pStyle w:val="ListParagraph"/>
        <w:spacing w:after="0"/>
        <w:ind w:left="0"/>
        <w:rPr>
          <w:i/>
          <w:iCs/>
        </w:rPr>
      </w:pPr>
      <w:r w:rsidRPr="002267B3">
        <w:rPr>
          <w:i/>
          <w:iCs/>
        </w:rPr>
        <w:t xml:space="preserve">Таблица </w:t>
      </w:r>
      <w:r>
        <w:rPr>
          <w:i/>
          <w:iCs/>
        </w:rPr>
        <w:t>9</w:t>
      </w:r>
      <w:r w:rsidRPr="002267B3">
        <w:rPr>
          <w:i/>
          <w:iCs/>
        </w:rPr>
        <w:t xml:space="preserve"> – функции подсистемы интеграции</w:t>
      </w:r>
    </w:p>
    <w:tbl>
      <w:tblPr>
        <w:tblpPr w:leftFromText="180" w:rightFromText="180" w:vertAnchor="text" w:tblpY="1"/>
        <w:tblOverlap w:val="never"/>
        <w:tblW w:w="486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675"/>
        <w:gridCol w:w="2393"/>
        <w:gridCol w:w="7074"/>
      </w:tblGrid>
      <w:tr w:rsidR="007E0FB1" w:rsidRPr="00721EBB" w14:paraId="422CD474" w14:textId="77777777" w:rsidTr="00B729BC">
        <w:trPr>
          <w:tblHeader/>
        </w:trPr>
        <w:tc>
          <w:tcPr>
            <w:tcW w:w="675" w:type="dxa"/>
            <w:shd w:val="clear" w:color="auto" w:fill="auto"/>
            <w:vAlign w:val="center"/>
          </w:tcPr>
          <w:p w14:paraId="07790F4C" w14:textId="77777777" w:rsidR="007E0FB1" w:rsidRPr="00135A9B" w:rsidRDefault="007E0FB1" w:rsidP="00B729BC">
            <w:pPr>
              <w:suppressAutoHyphens/>
              <w:spacing w:after="120"/>
              <w:ind w:right="49"/>
              <w:rPr>
                <w:b/>
                <w:szCs w:val="24"/>
              </w:rPr>
            </w:pPr>
            <w:r w:rsidRPr="00135A9B">
              <w:rPr>
                <w:b/>
                <w:szCs w:val="24"/>
              </w:rPr>
              <w:t>№</w:t>
            </w:r>
          </w:p>
        </w:tc>
        <w:tc>
          <w:tcPr>
            <w:tcW w:w="2393" w:type="dxa"/>
            <w:shd w:val="clear" w:color="auto" w:fill="auto"/>
            <w:vAlign w:val="center"/>
          </w:tcPr>
          <w:p w14:paraId="4A4C7ACD" w14:textId="77777777" w:rsidR="007E0FB1" w:rsidRPr="00135A9B" w:rsidRDefault="007E0FB1" w:rsidP="00B729BC">
            <w:pPr>
              <w:suppressAutoHyphens/>
              <w:spacing w:after="120"/>
              <w:ind w:right="49"/>
              <w:rPr>
                <w:b/>
                <w:szCs w:val="24"/>
              </w:rPr>
            </w:pPr>
            <w:r w:rsidRPr="00135A9B">
              <w:rPr>
                <w:b/>
                <w:szCs w:val="24"/>
              </w:rPr>
              <w:t>Функция</w:t>
            </w:r>
          </w:p>
        </w:tc>
        <w:tc>
          <w:tcPr>
            <w:tcW w:w="7074" w:type="dxa"/>
            <w:shd w:val="clear" w:color="auto" w:fill="auto"/>
            <w:vAlign w:val="center"/>
          </w:tcPr>
          <w:p w14:paraId="730FDA0B" w14:textId="77777777" w:rsidR="007E0FB1" w:rsidRPr="00135A9B" w:rsidRDefault="007E0FB1" w:rsidP="00B729BC">
            <w:pPr>
              <w:suppressAutoHyphens/>
              <w:spacing w:after="120"/>
              <w:ind w:right="49"/>
              <w:rPr>
                <w:b/>
                <w:szCs w:val="24"/>
              </w:rPr>
            </w:pPr>
            <w:r w:rsidRPr="00135A9B">
              <w:rPr>
                <w:b/>
                <w:szCs w:val="24"/>
              </w:rPr>
              <w:t>Описание</w:t>
            </w:r>
          </w:p>
        </w:tc>
      </w:tr>
      <w:tr w:rsidR="007E0FB1" w:rsidRPr="000A0E06" w14:paraId="51AF9516" w14:textId="77777777" w:rsidTr="00B729BC">
        <w:tc>
          <w:tcPr>
            <w:tcW w:w="675" w:type="dxa"/>
            <w:shd w:val="clear" w:color="auto" w:fill="auto"/>
            <w:vAlign w:val="center"/>
          </w:tcPr>
          <w:p w14:paraId="4CDF34BD" w14:textId="77777777" w:rsidR="007E0FB1" w:rsidRPr="00DE2B76" w:rsidRDefault="007E0FB1" w:rsidP="00B729BC">
            <w:pPr>
              <w:tabs>
                <w:tab w:val="left" w:pos="300"/>
              </w:tabs>
              <w:suppressAutoHyphens/>
              <w:spacing w:after="120"/>
              <w:ind w:right="49"/>
              <w:rPr>
                <w:szCs w:val="24"/>
              </w:rPr>
            </w:pPr>
            <w:r w:rsidRPr="00DE2B76">
              <w:rPr>
                <w:szCs w:val="24"/>
              </w:rPr>
              <w:t>1</w:t>
            </w:r>
          </w:p>
        </w:tc>
        <w:tc>
          <w:tcPr>
            <w:tcW w:w="2393" w:type="dxa"/>
            <w:shd w:val="clear" w:color="auto" w:fill="auto"/>
            <w:vAlign w:val="center"/>
          </w:tcPr>
          <w:p w14:paraId="29F72542" w14:textId="77777777" w:rsidR="007E0FB1" w:rsidRPr="00DE2B76" w:rsidRDefault="007E0FB1" w:rsidP="00B729BC">
            <w:pPr>
              <w:suppressAutoHyphens/>
              <w:spacing w:after="120"/>
              <w:ind w:right="49"/>
              <w:rPr>
                <w:szCs w:val="24"/>
              </w:rPr>
            </w:pPr>
            <w:r w:rsidRPr="00DE2B76">
              <w:rPr>
                <w:szCs w:val="24"/>
              </w:rPr>
              <w:t>Получение данных о проектах из внешней системы</w:t>
            </w:r>
          </w:p>
        </w:tc>
        <w:tc>
          <w:tcPr>
            <w:tcW w:w="7074" w:type="dxa"/>
            <w:shd w:val="clear" w:color="auto" w:fill="auto"/>
            <w:vAlign w:val="center"/>
          </w:tcPr>
          <w:p w14:paraId="095D0C5A" w14:textId="77777777" w:rsidR="007E0FB1" w:rsidRPr="00DE2B76" w:rsidRDefault="007E0FB1" w:rsidP="00B729BC">
            <w:pPr>
              <w:suppressAutoHyphens/>
              <w:spacing w:after="120"/>
              <w:ind w:right="49"/>
              <w:rPr>
                <w:szCs w:val="24"/>
              </w:rPr>
            </w:pPr>
            <w:r w:rsidRPr="00DE2B76">
              <w:rPr>
                <w:szCs w:val="24"/>
              </w:rPr>
              <w:t>Загрузка в систему данных о проектах из внешней системы.</w:t>
            </w:r>
          </w:p>
        </w:tc>
      </w:tr>
      <w:tr w:rsidR="007E0FB1" w:rsidRPr="000A0E06" w14:paraId="424F8F88" w14:textId="77777777" w:rsidTr="00B729BC">
        <w:tc>
          <w:tcPr>
            <w:tcW w:w="675" w:type="dxa"/>
            <w:shd w:val="clear" w:color="auto" w:fill="auto"/>
            <w:vAlign w:val="center"/>
          </w:tcPr>
          <w:p w14:paraId="57F75644" w14:textId="77777777" w:rsidR="007E0FB1" w:rsidRPr="00DE2B76" w:rsidRDefault="007E0FB1" w:rsidP="00B729BC">
            <w:pPr>
              <w:tabs>
                <w:tab w:val="left" w:pos="300"/>
              </w:tabs>
              <w:suppressAutoHyphens/>
              <w:spacing w:after="120"/>
              <w:ind w:right="49"/>
              <w:rPr>
                <w:szCs w:val="24"/>
              </w:rPr>
            </w:pPr>
            <w:r w:rsidRPr="00DE2B76">
              <w:rPr>
                <w:szCs w:val="24"/>
              </w:rPr>
              <w:t>2</w:t>
            </w:r>
          </w:p>
        </w:tc>
        <w:tc>
          <w:tcPr>
            <w:tcW w:w="2393" w:type="dxa"/>
            <w:shd w:val="clear" w:color="auto" w:fill="auto"/>
            <w:vAlign w:val="center"/>
          </w:tcPr>
          <w:p w14:paraId="46B55069" w14:textId="77777777" w:rsidR="007E0FB1" w:rsidRPr="00DE2B76" w:rsidRDefault="007E0FB1" w:rsidP="00B729BC">
            <w:pPr>
              <w:suppressAutoHyphens/>
              <w:spacing w:after="120"/>
              <w:ind w:right="49"/>
              <w:rPr>
                <w:szCs w:val="24"/>
              </w:rPr>
            </w:pPr>
            <w:r w:rsidRPr="00DE2B76">
              <w:rPr>
                <w:szCs w:val="24"/>
              </w:rPr>
              <w:t>Синхронизация данных о проектах с внешней системой</w:t>
            </w:r>
          </w:p>
        </w:tc>
        <w:tc>
          <w:tcPr>
            <w:tcW w:w="7074" w:type="dxa"/>
            <w:shd w:val="clear" w:color="auto" w:fill="auto"/>
            <w:vAlign w:val="center"/>
          </w:tcPr>
          <w:p w14:paraId="34DAA097" w14:textId="77777777" w:rsidR="007E0FB1" w:rsidRPr="00DE2B76" w:rsidRDefault="007E0FB1" w:rsidP="00B729BC">
            <w:pPr>
              <w:suppressAutoHyphens/>
              <w:spacing w:after="120"/>
              <w:ind w:right="49"/>
              <w:rPr>
                <w:szCs w:val="24"/>
              </w:rPr>
            </w:pPr>
            <w:r w:rsidRPr="00DE2B76">
              <w:rPr>
                <w:szCs w:val="24"/>
              </w:rPr>
              <w:t>Информация о проекте в системе может быть обновлена с учётом новых данных во внешней системе.</w:t>
            </w:r>
          </w:p>
        </w:tc>
      </w:tr>
      <w:tr w:rsidR="007E0FB1" w:rsidRPr="000A0E06" w14:paraId="4E31E980" w14:textId="77777777" w:rsidTr="00B729BC">
        <w:tc>
          <w:tcPr>
            <w:tcW w:w="675" w:type="dxa"/>
            <w:shd w:val="clear" w:color="auto" w:fill="auto"/>
            <w:vAlign w:val="center"/>
          </w:tcPr>
          <w:p w14:paraId="0142239C" w14:textId="77777777" w:rsidR="007E0FB1" w:rsidRPr="00DE2B76" w:rsidRDefault="007E0FB1" w:rsidP="00B729BC">
            <w:pPr>
              <w:tabs>
                <w:tab w:val="left" w:pos="300"/>
              </w:tabs>
              <w:suppressAutoHyphens/>
              <w:spacing w:after="120"/>
              <w:ind w:right="49"/>
              <w:rPr>
                <w:szCs w:val="24"/>
              </w:rPr>
            </w:pPr>
            <w:r w:rsidRPr="00DE2B76">
              <w:rPr>
                <w:szCs w:val="24"/>
              </w:rPr>
              <w:t>3</w:t>
            </w:r>
          </w:p>
        </w:tc>
        <w:tc>
          <w:tcPr>
            <w:tcW w:w="2393" w:type="dxa"/>
            <w:shd w:val="clear" w:color="auto" w:fill="auto"/>
            <w:vAlign w:val="center"/>
          </w:tcPr>
          <w:p w14:paraId="615CCAEC" w14:textId="77777777" w:rsidR="007E0FB1" w:rsidRPr="00DE2B76" w:rsidRDefault="007E0FB1" w:rsidP="00B729BC">
            <w:pPr>
              <w:suppressAutoHyphens/>
              <w:spacing w:after="120"/>
              <w:ind w:right="49"/>
              <w:rPr>
                <w:szCs w:val="24"/>
              </w:rPr>
            </w:pPr>
            <w:r w:rsidRPr="00DE2B76">
              <w:rPr>
                <w:szCs w:val="24"/>
              </w:rPr>
              <w:t>Выгрузка данных о проектах во внешнюю систему</w:t>
            </w:r>
          </w:p>
        </w:tc>
        <w:tc>
          <w:tcPr>
            <w:tcW w:w="7074" w:type="dxa"/>
            <w:shd w:val="clear" w:color="auto" w:fill="auto"/>
            <w:vAlign w:val="center"/>
          </w:tcPr>
          <w:p w14:paraId="3FE1A2DE" w14:textId="77777777" w:rsidR="007E0FB1" w:rsidRPr="00DE2B76" w:rsidRDefault="007E0FB1" w:rsidP="00B729BC">
            <w:pPr>
              <w:suppressAutoHyphens/>
              <w:spacing w:after="120"/>
              <w:ind w:right="49"/>
              <w:rPr>
                <w:szCs w:val="24"/>
              </w:rPr>
            </w:pPr>
            <w:r w:rsidRPr="00DE2B76">
              <w:rPr>
                <w:szCs w:val="24"/>
              </w:rPr>
              <w:t>Внешняя система может запросить данные о проекте (спецификации, релизы, списки требований)</w:t>
            </w:r>
          </w:p>
        </w:tc>
      </w:tr>
    </w:tbl>
    <w:p w14:paraId="56949BCC" w14:textId="77777777" w:rsidR="00D37407" w:rsidRDefault="00D37407" w:rsidP="00D37407"/>
    <w:p w14:paraId="1E29CE22" w14:textId="77777777" w:rsidR="00D37407" w:rsidRDefault="00D37407" w:rsidP="00EE38D0">
      <w:pPr>
        <w:pStyle w:val="a1"/>
        <w:pageBreakBefore/>
        <w:numPr>
          <w:ilvl w:val="1"/>
          <w:numId w:val="41"/>
        </w:numPr>
        <w:suppressAutoHyphens/>
        <w:ind w:left="1248" w:hanging="539"/>
      </w:pPr>
      <w:bookmarkStart w:id="44" w:name="__RefHeading___Toc437464097"/>
      <w:bookmarkStart w:id="45" w:name="_Toc61982111"/>
      <w:bookmarkEnd w:id="44"/>
      <w:r>
        <w:lastRenderedPageBreak/>
        <w:t>Решения по комплексу технических средств, его размещению на объекте</w:t>
      </w:r>
      <w:bookmarkEnd w:id="45"/>
    </w:p>
    <w:p w14:paraId="44D5ACD7" w14:textId="77777777" w:rsidR="00D37407" w:rsidRDefault="00D37407" w:rsidP="00154189">
      <w:r>
        <w:t>Для корректного функционирования Системы необходимы следующие технические средства:</w:t>
      </w:r>
    </w:p>
    <w:p w14:paraId="5454A0AD" w14:textId="77777777" w:rsidR="00D37407" w:rsidRDefault="00D37407" w:rsidP="00EE38D0">
      <w:pPr>
        <w:numPr>
          <w:ilvl w:val="0"/>
          <w:numId w:val="35"/>
        </w:numPr>
        <w:suppressAutoHyphens/>
        <w:spacing w:after="200" w:line="360" w:lineRule="auto"/>
        <w:contextualSpacing/>
        <w:jc w:val="both"/>
      </w:pPr>
      <w:r>
        <w:t>сервер баз данных;</w:t>
      </w:r>
    </w:p>
    <w:p w14:paraId="4DA4EE41" w14:textId="77777777" w:rsidR="00D37407" w:rsidRDefault="00D37407" w:rsidP="00EE38D0">
      <w:pPr>
        <w:numPr>
          <w:ilvl w:val="0"/>
          <w:numId w:val="35"/>
        </w:numPr>
        <w:suppressAutoHyphens/>
        <w:spacing w:after="200" w:line="360" w:lineRule="auto"/>
        <w:contextualSpacing/>
        <w:jc w:val="both"/>
      </w:pPr>
      <w:r>
        <w:t>сервер приложений;</w:t>
      </w:r>
    </w:p>
    <w:p w14:paraId="4A977E63" w14:textId="62E43F12" w:rsidR="008B32C6" w:rsidRDefault="00D37407" w:rsidP="008B32C6">
      <w:pPr>
        <w:numPr>
          <w:ilvl w:val="0"/>
          <w:numId w:val="35"/>
        </w:numPr>
        <w:suppressAutoHyphens/>
        <w:spacing w:after="200" w:line="360" w:lineRule="auto"/>
        <w:contextualSpacing/>
        <w:jc w:val="both"/>
      </w:pPr>
      <w:r>
        <w:t>рабочие станции (для клиента).</w:t>
      </w:r>
    </w:p>
    <w:p w14:paraId="2321CCAB" w14:textId="77777777" w:rsidR="008B32C6" w:rsidRPr="002A1763" w:rsidRDefault="008B32C6" w:rsidP="008B32C6">
      <w:pPr>
        <w:pStyle w:val="a9"/>
      </w:pPr>
      <w:r w:rsidRPr="002A1763">
        <w:t>Требования к аппаратному обеспечению клиента:</w:t>
      </w:r>
    </w:p>
    <w:p w14:paraId="62B57E0E" w14:textId="77777777" w:rsidR="008B32C6" w:rsidRPr="002A1763" w:rsidRDefault="008B32C6" w:rsidP="008B32C6">
      <w:pPr>
        <w:pStyle w:val="a9"/>
      </w:pPr>
      <w:r w:rsidRPr="002A1763">
        <w:t>•</w:t>
      </w:r>
      <w:r w:rsidRPr="002A1763">
        <w:tab/>
        <w:t>ОС: любая ОС, имеющая графический интерфейс и поддерживающая работу клиентского ПО, приведенного в 4.3.3.</w:t>
      </w:r>
    </w:p>
    <w:p w14:paraId="67B1D94B" w14:textId="77777777" w:rsidR="008B32C6" w:rsidRPr="002A1763" w:rsidRDefault="008B32C6" w:rsidP="008B32C6">
      <w:pPr>
        <w:pStyle w:val="a9"/>
      </w:pPr>
      <w:r w:rsidRPr="002A1763">
        <w:t>•</w:t>
      </w:r>
      <w:r w:rsidRPr="002A1763">
        <w:tab/>
        <w:t xml:space="preserve">Процессор: Intel </w:t>
      </w:r>
      <w:r>
        <w:rPr>
          <w:lang w:val="en-US"/>
        </w:rPr>
        <w:t>Core</w:t>
      </w:r>
      <w:r w:rsidRPr="00E47004">
        <w:t xml:space="preserve"> </w:t>
      </w:r>
      <w:proofErr w:type="spellStart"/>
      <w:r>
        <w:rPr>
          <w:lang w:val="en-US"/>
        </w:rPr>
        <w:t>i</w:t>
      </w:r>
      <w:proofErr w:type="spellEnd"/>
      <w:r w:rsidRPr="00E47004">
        <w:t>3</w:t>
      </w:r>
      <w:r w:rsidRPr="002A1763">
        <w:t>, а также более современные</w:t>
      </w:r>
    </w:p>
    <w:p w14:paraId="2CE9F5E7" w14:textId="77777777" w:rsidR="008B32C6" w:rsidRPr="002A1763" w:rsidRDefault="008B32C6" w:rsidP="008B32C6">
      <w:pPr>
        <w:pStyle w:val="a9"/>
      </w:pPr>
      <w:r w:rsidRPr="002A1763">
        <w:t>•</w:t>
      </w:r>
      <w:r w:rsidRPr="002A1763">
        <w:tab/>
        <w:t>Оперативная память: 4 GB ОЗУ</w:t>
      </w:r>
    </w:p>
    <w:p w14:paraId="268B68B9" w14:textId="77777777" w:rsidR="008B32C6" w:rsidRPr="002A1763" w:rsidRDefault="008B32C6" w:rsidP="008B32C6">
      <w:pPr>
        <w:pStyle w:val="a9"/>
      </w:pPr>
      <w:r w:rsidRPr="002A1763">
        <w:t>•</w:t>
      </w:r>
      <w:r w:rsidRPr="002A1763">
        <w:tab/>
        <w:t>Сеть: Широкополосное подключение к интернету</w:t>
      </w:r>
    </w:p>
    <w:p w14:paraId="4D3D57D3" w14:textId="77777777" w:rsidR="008B32C6" w:rsidRPr="002A1763" w:rsidRDefault="008B32C6" w:rsidP="008B32C6">
      <w:pPr>
        <w:pStyle w:val="a9"/>
      </w:pPr>
      <w:r w:rsidRPr="002A1763">
        <w:t>•</w:t>
      </w:r>
      <w:r w:rsidRPr="002A1763">
        <w:tab/>
        <w:t>Место на диске: 5 GB</w:t>
      </w:r>
    </w:p>
    <w:p w14:paraId="455F1298" w14:textId="77777777" w:rsidR="008B32C6" w:rsidRPr="002A1763" w:rsidRDefault="008B32C6" w:rsidP="008B32C6">
      <w:pPr>
        <w:pStyle w:val="a9"/>
      </w:pPr>
      <w:r w:rsidRPr="002A1763">
        <w:t>Требования к аппаратному обеспечению сервера приложений:</w:t>
      </w:r>
    </w:p>
    <w:p w14:paraId="6B591BFF" w14:textId="77777777" w:rsidR="008B32C6" w:rsidRPr="002A1763" w:rsidRDefault="008B32C6" w:rsidP="008B32C6">
      <w:pPr>
        <w:pStyle w:val="a9"/>
      </w:pPr>
      <w:r w:rsidRPr="002A1763">
        <w:t>•</w:t>
      </w:r>
      <w:r w:rsidRPr="002A1763">
        <w:tab/>
        <w:t xml:space="preserve">Операционная система: 64-разрядная; семейства UNIX – </w:t>
      </w:r>
      <w:proofErr w:type="spellStart"/>
      <w:r w:rsidRPr="002A1763">
        <w:t>Centos</w:t>
      </w:r>
      <w:proofErr w:type="spellEnd"/>
      <w:r w:rsidRPr="002A1763">
        <w:t xml:space="preserve"> 7, </w:t>
      </w:r>
      <w:proofErr w:type="spellStart"/>
      <w:r w:rsidRPr="002A1763">
        <w:t>Debian</w:t>
      </w:r>
      <w:proofErr w:type="spellEnd"/>
    </w:p>
    <w:p w14:paraId="5493EA1D" w14:textId="77777777" w:rsidR="008B32C6" w:rsidRPr="002A1763" w:rsidRDefault="008B32C6" w:rsidP="008B32C6">
      <w:pPr>
        <w:pStyle w:val="a9"/>
      </w:pPr>
      <w:r w:rsidRPr="002A1763">
        <w:t>•</w:t>
      </w:r>
      <w:r w:rsidRPr="002A1763">
        <w:tab/>
        <w:t>Процессор: Intel Core i5-4430 / AMD FX-6300, а также более современные</w:t>
      </w:r>
    </w:p>
    <w:p w14:paraId="49894AB4" w14:textId="77777777" w:rsidR="008B32C6" w:rsidRPr="002A1763" w:rsidRDefault="008B32C6" w:rsidP="008B32C6">
      <w:pPr>
        <w:pStyle w:val="a9"/>
      </w:pPr>
      <w:r w:rsidRPr="002A1763">
        <w:t>•</w:t>
      </w:r>
      <w:r w:rsidRPr="002A1763">
        <w:tab/>
        <w:t>Оперативная память: не менее 8 GB ОЗУ</w:t>
      </w:r>
    </w:p>
    <w:p w14:paraId="3303B202" w14:textId="77777777" w:rsidR="008B32C6" w:rsidRPr="002A1763" w:rsidRDefault="008B32C6" w:rsidP="008B32C6">
      <w:pPr>
        <w:pStyle w:val="a9"/>
      </w:pPr>
      <w:r w:rsidRPr="002A1763">
        <w:t>•</w:t>
      </w:r>
      <w:r w:rsidRPr="002A1763">
        <w:tab/>
        <w:t xml:space="preserve">Сеть: Широкополосное подключение к интернету: не менее 100 </w:t>
      </w:r>
      <w:proofErr w:type="spellStart"/>
      <w:r w:rsidRPr="002A1763">
        <w:t>МБит</w:t>
      </w:r>
      <w:proofErr w:type="spellEnd"/>
    </w:p>
    <w:p w14:paraId="1AA7C573" w14:textId="5ED1F873" w:rsidR="008B32C6" w:rsidRDefault="008B32C6" w:rsidP="00154189">
      <w:pPr>
        <w:pStyle w:val="a9"/>
      </w:pPr>
      <w:r w:rsidRPr="002A1763">
        <w:t>•</w:t>
      </w:r>
      <w:r w:rsidRPr="002A1763">
        <w:tab/>
        <w:t>Место на диске: 500 GB</w:t>
      </w:r>
    </w:p>
    <w:p w14:paraId="6C78991F" w14:textId="77777777" w:rsidR="00D37407" w:rsidRDefault="00D37407" w:rsidP="00EE38D0">
      <w:pPr>
        <w:pStyle w:val="a1"/>
        <w:numPr>
          <w:ilvl w:val="1"/>
          <w:numId w:val="41"/>
        </w:numPr>
        <w:suppressAutoHyphens/>
      </w:pPr>
      <w:bookmarkStart w:id="46" w:name="__RefHeading___Toc437464098"/>
      <w:bookmarkStart w:id="47" w:name="_Toc61982112"/>
      <w:r>
        <w:t>Решения по составу информации, объему, способам ее организации, видам машинных носителей, входным и выходным документам и сообщениям, последовательности обработки информации и другим компонентам</w:t>
      </w:r>
      <w:bookmarkEnd w:id="46"/>
      <w:bookmarkEnd w:id="47"/>
    </w:p>
    <w:p w14:paraId="69973B96" w14:textId="77777777" w:rsidR="00D37407" w:rsidRDefault="00D37407" w:rsidP="00D37407">
      <w:r>
        <w:t>Логическая модель хранимых данных и ее описание представлены в Приложении В.</w:t>
      </w:r>
    </w:p>
    <w:p w14:paraId="69D5D71C" w14:textId="77998E50" w:rsidR="00D37407" w:rsidRDefault="00154189" w:rsidP="00EE38D0">
      <w:pPr>
        <w:pStyle w:val="a1"/>
        <w:numPr>
          <w:ilvl w:val="1"/>
          <w:numId w:val="41"/>
        </w:numPr>
        <w:suppressAutoHyphens/>
      </w:pPr>
      <w:bookmarkStart w:id="48" w:name="__RefHeading___Toc437464099"/>
      <w:bookmarkStart w:id="49" w:name="_Toc61982113"/>
      <w:bookmarkEnd w:id="48"/>
      <w:r w:rsidRPr="00154189">
        <w:rPr>
          <w:lang w:val="ru-RU"/>
        </w:rPr>
        <w:t xml:space="preserve"> </w:t>
      </w:r>
      <w:r w:rsidR="00D37407">
        <w:t>Решения по составу программных средств, языкам</w:t>
      </w:r>
      <w:r w:rsidR="00D37407">
        <w:rPr>
          <w:lang w:val="ru-RU"/>
        </w:rPr>
        <w:t xml:space="preserve"> программирования</w:t>
      </w:r>
      <w:r w:rsidR="00D37407">
        <w:t>, алгоритмам процедур и операций и методам их реализации</w:t>
      </w:r>
      <w:bookmarkEnd w:id="49"/>
    </w:p>
    <w:p w14:paraId="4BAA4369" w14:textId="77777777" w:rsidR="00D37407" w:rsidRDefault="00D37407" w:rsidP="00D37407">
      <w:pPr>
        <w:pStyle w:val="BodyText"/>
        <w:ind w:firstLine="851"/>
      </w:pPr>
      <w:r>
        <w:t>Используемое при разработке программное обеспечение и библиотеки программных кодов должны иметь широкое распространение, быть общедоступными и использоваться в промышленных масштабах.</w:t>
      </w:r>
    </w:p>
    <w:p w14:paraId="5DE8DEBF" w14:textId="15374E3F" w:rsidR="00D37407" w:rsidRDefault="00D37407" w:rsidP="00D37407">
      <w:pPr>
        <w:pStyle w:val="BodyText"/>
        <w:ind w:firstLine="851"/>
      </w:pPr>
      <w:r>
        <w:t xml:space="preserve">Браузер на стороне клиента: </w:t>
      </w:r>
      <w:r w:rsidR="00D41211" w:rsidRPr="00D41211">
        <w:rPr>
          <w:lang w:val="ru-RU"/>
        </w:rPr>
        <w:t xml:space="preserve">Google </w:t>
      </w:r>
      <w:proofErr w:type="spellStart"/>
      <w:r w:rsidR="00D41211" w:rsidRPr="00D41211">
        <w:rPr>
          <w:lang w:val="ru-RU"/>
        </w:rPr>
        <w:t>Chrome</w:t>
      </w:r>
      <w:proofErr w:type="spellEnd"/>
      <w:r w:rsidR="00D41211" w:rsidRPr="00D41211">
        <w:rPr>
          <w:lang w:val="ru-RU"/>
        </w:rPr>
        <w:t xml:space="preserve"> или Mozilla Firefox</w:t>
      </w:r>
      <w:r>
        <w:t>.</w:t>
      </w:r>
    </w:p>
    <w:p w14:paraId="49B629CA" w14:textId="5349553A" w:rsidR="00D37407" w:rsidRDefault="00D37407" w:rsidP="00D37407">
      <w:pPr>
        <w:pStyle w:val="BodyText"/>
        <w:ind w:firstLine="851"/>
      </w:pPr>
      <w:r>
        <w:t>Требования к ПО сервера приложений: Pytho</w:t>
      </w:r>
      <w:r w:rsidR="00D41211">
        <w:rPr>
          <w:lang w:val="en-US"/>
        </w:rPr>
        <w:t>n</w:t>
      </w:r>
      <w:r>
        <w:t>.</w:t>
      </w:r>
    </w:p>
    <w:p w14:paraId="6C6E1381" w14:textId="66408A78" w:rsidR="00D37407" w:rsidRDefault="00D37407" w:rsidP="00D37407">
      <w:pPr>
        <w:pStyle w:val="BodyText"/>
        <w:ind w:firstLine="851"/>
      </w:pPr>
      <w:r>
        <w:t xml:space="preserve">Требования к ПО сервера базы данных: </w:t>
      </w:r>
      <w:r w:rsidR="00294E2A">
        <w:rPr>
          <w:lang w:val="en-US"/>
        </w:rPr>
        <w:t>MySQL</w:t>
      </w:r>
      <w:r>
        <w:t>.</w:t>
      </w:r>
    </w:p>
    <w:p w14:paraId="55EF35FF" w14:textId="58F58A92" w:rsidR="00D37407" w:rsidRDefault="00154189" w:rsidP="00EE38D0">
      <w:pPr>
        <w:pStyle w:val="a1"/>
        <w:numPr>
          <w:ilvl w:val="1"/>
          <w:numId w:val="41"/>
        </w:numPr>
        <w:suppressAutoHyphens/>
      </w:pPr>
      <w:bookmarkStart w:id="50" w:name="__RefHeading___Toc437464100"/>
      <w:bookmarkStart w:id="51" w:name="_Toc61982114"/>
      <w:bookmarkEnd w:id="50"/>
      <w:r w:rsidRPr="00154189">
        <w:rPr>
          <w:lang w:val="ru-RU"/>
        </w:rPr>
        <w:lastRenderedPageBreak/>
        <w:t xml:space="preserve"> </w:t>
      </w:r>
      <w:r w:rsidR="00D37407">
        <w:t>Решения по обеспечению информационной безопасности</w:t>
      </w:r>
      <w:bookmarkEnd w:id="51"/>
    </w:p>
    <w:p w14:paraId="54F75479" w14:textId="77777777" w:rsidR="00D37407" w:rsidRDefault="00D37407" w:rsidP="00EE38D0">
      <w:pPr>
        <w:pStyle w:val="a2"/>
        <w:numPr>
          <w:ilvl w:val="2"/>
          <w:numId w:val="41"/>
        </w:numPr>
        <w:suppressAutoHyphens/>
      </w:pPr>
      <w:bookmarkStart w:id="52" w:name="_Toc61982115"/>
      <w:bookmarkStart w:id="53" w:name="__RefHeading___Toc437464102"/>
      <w:r>
        <w:rPr>
          <w:sz w:val="24"/>
          <w:szCs w:val="24"/>
        </w:rPr>
        <w:t>Угрозы информационной безопасности и точки возникновения угроз</w:t>
      </w:r>
      <w:bookmarkEnd w:id="52"/>
    </w:p>
    <w:p w14:paraId="2F7081D2" w14:textId="77777777" w:rsidR="00D37407" w:rsidRDefault="00D37407" w:rsidP="00D37407">
      <w:pPr>
        <w:pStyle w:val="BodyText"/>
        <w:ind w:firstLine="851"/>
      </w:pPr>
      <w:r>
        <w:t>Модель угроз и модель нарушителя информационной безопасности Системы представлены в соответствующем документе «</w:t>
      </w:r>
      <w:r w:rsidRPr="0025590D">
        <w:t>Модель угроз и нарушителя информационной безопасности</w:t>
      </w:r>
      <w:r>
        <w:t>».</w:t>
      </w:r>
    </w:p>
    <w:p w14:paraId="0A31234B" w14:textId="77777777" w:rsidR="00D37407" w:rsidRPr="003164B0" w:rsidRDefault="00D37407" w:rsidP="00EE38D0">
      <w:pPr>
        <w:pStyle w:val="a0"/>
        <w:numPr>
          <w:ilvl w:val="0"/>
          <w:numId w:val="41"/>
        </w:numPr>
        <w:suppressAutoHyphens/>
        <w:rPr>
          <w:lang w:val="ru-RU"/>
        </w:rPr>
      </w:pPr>
      <w:bookmarkStart w:id="54" w:name="_Toc61982116"/>
      <w:r>
        <w:rPr>
          <w:lang w:val="ru-RU"/>
        </w:rPr>
        <w:t>МЕРоприятия по подготовке объекта автоматизации к вводу системы в действие</w:t>
      </w:r>
      <w:bookmarkEnd w:id="53"/>
      <w:bookmarkEnd w:id="54"/>
    </w:p>
    <w:p w14:paraId="1A23AB19" w14:textId="77777777" w:rsidR="00D37407" w:rsidRDefault="00D37407" w:rsidP="00EE38D0">
      <w:pPr>
        <w:pStyle w:val="a1"/>
        <w:numPr>
          <w:ilvl w:val="1"/>
          <w:numId w:val="41"/>
        </w:numPr>
        <w:suppressAutoHyphens/>
      </w:pPr>
      <w:bookmarkStart w:id="55" w:name="__RefHeading___Toc437464103"/>
      <w:bookmarkStart w:id="56" w:name="_Toc61982117"/>
      <w:bookmarkEnd w:id="55"/>
      <w:r>
        <w:t>Мероприятия по приведению информации к виду, пригодному для обработки на ЭВМ</w:t>
      </w:r>
      <w:bookmarkEnd w:id="56"/>
    </w:p>
    <w:p w14:paraId="6567900F" w14:textId="77777777" w:rsidR="00D37407" w:rsidRDefault="00D37407" w:rsidP="00D37407">
      <w:r>
        <w:t>Мероприятия по приведении информации к виду, пригодному для обработки ЭВМ не проводятся.</w:t>
      </w:r>
    </w:p>
    <w:p w14:paraId="510E6F35" w14:textId="77777777" w:rsidR="00D37407" w:rsidRDefault="00D37407" w:rsidP="00EE38D0">
      <w:pPr>
        <w:pStyle w:val="a1"/>
        <w:numPr>
          <w:ilvl w:val="1"/>
          <w:numId w:val="41"/>
        </w:numPr>
        <w:suppressAutoHyphens/>
      </w:pPr>
      <w:bookmarkStart w:id="57" w:name="__RefHeading___Toc437464104"/>
      <w:bookmarkStart w:id="58" w:name="_Toc61982118"/>
      <w:bookmarkEnd w:id="57"/>
      <w:r>
        <w:t>Мероприятия по обучению и проверке квалификации персонала</w:t>
      </w:r>
      <w:bookmarkEnd w:id="58"/>
    </w:p>
    <w:p w14:paraId="31CD2357" w14:textId="77777777" w:rsidR="00D37407" w:rsidRDefault="00D37407" w:rsidP="00D37407">
      <w:pPr>
        <w:keepNext/>
      </w:pPr>
      <w:bookmarkStart w:id="59" w:name="__RefHeading___Toc437464105"/>
      <w:r>
        <w:t>Необходимо составить следующие программы обучения:</w:t>
      </w:r>
    </w:p>
    <w:p w14:paraId="25D18757" w14:textId="77777777" w:rsidR="00D37407" w:rsidRDefault="00D37407" w:rsidP="00EE38D0">
      <w:pPr>
        <w:numPr>
          <w:ilvl w:val="0"/>
          <w:numId w:val="24"/>
        </w:numPr>
        <w:suppressAutoHyphens/>
        <w:spacing w:after="200" w:line="360" w:lineRule="auto"/>
        <w:ind w:left="1134" w:hanging="425"/>
        <w:contextualSpacing/>
        <w:jc w:val="both"/>
      </w:pPr>
      <w:r>
        <w:t>для пользователя системы;</w:t>
      </w:r>
    </w:p>
    <w:p w14:paraId="7241DA10" w14:textId="77777777" w:rsidR="00D37407" w:rsidRDefault="00D37407" w:rsidP="00EE38D0">
      <w:pPr>
        <w:numPr>
          <w:ilvl w:val="0"/>
          <w:numId w:val="24"/>
        </w:numPr>
        <w:suppressAutoHyphens/>
        <w:spacing w:after="200" w:line="360" w:lineRule="auto"/>
        <w:ind w:left="1134" w:hanging="425"/>
        <w:contextualSpacing/>
        <w:jc w:val="both"/>
      </w:pPr>
      <w:r>
        <w:t>для администратора системы.</w:t>
      </w:r>
    </w:p>
    <w:p w14:paraId="63578043" w14:textId="77777777" w:rsidR="00D37407" w:rsidRDefault="00D37407" w:rsidP="00D37407">
      <w:r>
        <w:t>Для пользователей системы необходимо провести обучение по следующим дисциплинам:</w:t>
      </w:r>
    </w:p>
    <w:p w14:paraId="2EE06C46" w14:textId="77777777" w:rsidR="00D37407" w:rsidRDefault="00D37407" w:rsidP="00EE38D0">
      <w:pPr>
        <w:numPr>
          <w:ilvl w:val="0"/>
          <w:numId w:val="28"/>
        </w:numPr>
        <w:suppressAutoHyphens/>
        <w:spacing w:after="200" w:line="360" w:lineRule="auto"/>
        <w:ind w:left="1134" w:hanging="425"/>
        <w:contextualSpacing/>
        <w:jc w:val="both"/>
      </w:pPr>
      <w:r>
        <w:t>описание общей концепции «Подсистемы управления требованиями»;</w:t>
      </w:r>
    </w:p>
    <w:p w14:paraId="72A67C6A" w14:textId="77777777" w:rsidR="00D37407" w:rsidRDefault="00D37407" w:rsidP="00EE38D0">
      <w:pPr>
        <w:numPr>
          <w:ilvl w:val="0"/>
          <w:numId w:val="28"/>
        </w:numPr>
        <w:suppressAutoHyphens/>
        <w:spacing w:after="200" w:line="360" w:lineRule="auto"/>
        <w:ind w:left="1134" w:hanging="425"/>
        <w:contextualSpacing/>
        <w:jc w:val="both"/>
      </w:pPr>
      <w:r>
        <w:t>описание структуры;</w:t>
      </w:r>
    </w:p>
    <w:p w14:paraId="77FFD72E" w14:textId="77777777" w:rsidR="00D37407" w:rsidRDefault="00D37407" w:rsidP="00EE38D0">
      <w:pPr>
        <w:numPr>
          <w:ilvl w:val="0"/>
          <w:numId w:val="28"/>
        </w:numPr>
        <w:suppressAutoHyphens/>
        <w:spacing w:after="200" w:line="360" w:lineRule="auto"/>
        <w:ind w:left="1134" w:hanging="425"/>
        <w:contextualSpacing/>
        <w:jc w:val="both"/>
      </w:pPr>
      <w:r>
        <w:t>ввод данных в систему.</w:t>
      </w:r>
    </w:p>
    <w:p w14:paraId="2CEEF679" w14:textId="77777777" w:rsidR="00D37407" w:rsidRDefault="00D37407" w:rsidP="00D37407">
      <w:r>
        <w:t>Для администратора системы необходимо провести обучение по следующим дисциплинам:</w:t>
      </w:r>
    </w:p>
    <w:p w14:paraId="6672560C" w14:textId="77777777" w:rsidR="00D37407" w:rsidRDefault="00D37407" w:rsidP="00EE38D0">
      <w:pPr>
        <w:numPr>
          <w:ilvl w:val="0"/>
          <w:numId w:val="28"/>
        </w:numPr>
        <w:suppressAutoHyphens/>
        <w:spacing w:after="200" w:line="360" w:lineRule="auto"/>
        <w:ind w:left="1134" w:hanging="425"/>
        <w:contextualSpacing/>
        <w:jc w:val="both"/>
      </w:pPr>
      <w:r>
        <w:t>описание общей концепции «Подсистемы управления требованиями»;</w:t>
      </w:r>
    </w:p>
    <w:p w14:paraId="4B5BFF3F" w14:textId="77777777" w:rsidR="00D37407" w:rsidRDefault="00D37407" w:rsidP="00EE38D0">
      <w:pPr>
        <w:numPr>
          <w:ilvl w:val="0"/>
          <w:numId w:val="28"/>
        </w:numPr>
        <w:suppressAutoHyphens/>
        <w:spacing w:after="200" w:line="360" w:lineRule="auto"/>
        <w:ind w:left="1134" w:hanging="425"/>
        <w:contextualSpacing/>
        <w:jc w:val="both"/>
      </w:pPr>
      <w:r>
        <w:t>описание схема БД;</w:t>
      </w:r>
    </w:p>
    <w:p w14:paraId="235BFB84" w14:textId="77777777" w:rsidR="00D37407" w:rsidRDefault="00D37407" w:rsidP="00EE38D0">
      <w:pPr>
        <w:numPr>
          <w:ilvl w:val="0"/>
          <w:numId w:val="28"/>
        </w:numPr>
        <w:suppressAutoHyphens/>
        <w:spacing w:after="200" w:line="360" w:lineRule="auto"/>
        <w:ind w:left="1134" w:hanging="425"/>
        <w:contextualSpacing/>
        <w:jc w:val="both"/>
      </w:pPr>
      <w:r>
        <w:t>администрирование «Подсистемы управления требованиями».</w:t>
      </w:r>
    </w:p>
    <w:p w14:paraId="1ACCB273" w14:textId="77777777" w:rsidR="00D37407" w:rsidRDefault="00D37407" w:rsidP="00EE38D0">
      <w:pPr>
        <w:pStyle w:val="a1"/>
        <w:numPr>
          <w:ilvl w:val="1"/>
          <w:numId w:val="41"/>
        </w:numPr>
        <w:suppressAutoHyphens/>
      </w:pPr>
      <w:bookmarkStart w:id="60" w:name="_Toc61982119"/>
      <w:r>
        <w:t>Мероприятия по созданию необходимых подразделений и рабочих мест</w:t>
      </w:r>
      <w:bookmarkEnd w:id="59"/>
      <w:bookmarkEnd w:id="60"/>
    </w:p>
    <w:p w14:paraId="39E6A1CC" w14:textId="77777777" w:rsidR="00D37407" w:rsidRDefault="00D37407" w:rsidP="00D37407">
      <w:r>
        <w:t>Специальные мероприятия по созданию подразделений и рабочих мест не требуются, поскольку система должна быть развернута на имеющихся рабочих местах.</w:t>
      </w:r>
    </w:p>
    <w:p w14:paraId="5FD9D58A" w14:textId="77777777" w:rsidR="00D37407" w:rsidRDefault="00D37407" w:rsidP="00D37407">
      <w:pPr>
        <w:ind w:left="680"/>
      </w:pPr>
    </w:p>
    <w:p w14:paraId="42E20572" w14:textId="77777777" w:rsidR="00D37407" w:rsidRDefault="00D37407" w:rsidP="00EE38D0">
      <w:pPr>
        <w:pStyle w:val="a1"/>
        <w:numPr>
          <w:ilvl w:val="1"/>
          <w:numId w:val="41"/>
        </w:numPr>
        <w:suppressAutoHyphens/>
      </w:pPr>
      <w:bookmarkStart w:id="61" w:name="__RefHeading___Toc437464106"/>
      <w:bookmarkStart w:id="62" w:name="_Toc61982120"/>
      <w:bookmarkEnd w:id="61"/>
      <w:r>
        <w:t>Мероприятия по изменению объекта автоматизации</w:t>
      </w:r>
      <w:bookmarkEnd w:id="62"/>
    </w:p>
    <w:p w14:paraId="73F7B8FB" w14:textId="77777777" w:rsidR="00D37407" w:rsidRPr="0025590D" w:rsidRDefault="00D37407" w:rsidP="00D37407">
      <w:r w:rsidRPr="0025590D">
        <w:t>Мероприятия по изменению объекта автоматизации</w:t>
      </w:r>
      <w:r>
        <w:t xml:space="preserve"> н</w:t>
      </w:r>
      <w:r w:rsidRPr="0025590D">
        <w:t>е планиру</w:t>
      </w:r>
      <w:r>
        <w:t>ю</w:t>
      </w:r>
      <w:r w:rsidRPr="0025590D">
        <w:t>тся.</w:t>
      </w:r>
    </w:p>
    <w:p w14:paraId="01807BD5" w14:textId="77777777" w:rsidR="00D37407" w:rsidRDefault="00D37407" w:rsidP="00D37407">
      <w:pPr>
        <w:pStyle w:val="a6"/>
        <w:pageBreakBefore/>
      </w:pPr>
      <w:bookmarkStart w:id="63" w:name="__RefHeading___Toc437464107"/>
      <w:bookmarkStart w:id="64" w:name="_Toc61982121"/>
      <w:bookmarkEnd w:id="63"/>
      <w:r>
        <w:lastRenderedPageBreak/>
        <w:t>Список использованных источников</w:t>
      </w:r>
      <w:bookmarkEnd w:id="64"/>
    </w:p>
    <w:p w14:paraId="391B5D97" w14:textId="77777777" w:rsidR="00D37407" w:rsidRPr="0025590D" w:rsidRDefault="00D37407" w:rsidP="00EE38D0">
      <w:pPr>
        <w:pStyle w:val="BodyText"/>
        <w:numPr>
          <w:ilvl w:val="0"/>
          <w:numId w:val="42"/>
        </w:numPr>
        <w:suppressAutoHyphens/>
        <w:ind w:firstLine="851"/>
      </w:pPr>
      <w:bookmarkStart w:id="65" w:name="_Ref314236588"/>
      <w:bookmarkStart w:id="66" w:name="_Ref314243088"/>
      <w:r w:rsidRPr="0025590D">
        <w:t>ГОСТ 2.105-95</w:t>
      </w:r>
      <w:bookmarkEnd w:id="65"/>
      <w:r w:rsidRPr="0025590D">
        <w:t xml:space="preserve"> Межгосударственный стандарт. Единая система конструкторской документации. Общие требования к текстовым документам</w:t>
      </w:r>
      <w:bookmarkEnd w:id="66"/>
      <w:r w:rsidRPr="0025590D">
        <w:rPr>
          <w:lang w:val="ru-RU"/>
        </w:rPr>
        <w:t>.</w:t>
      </w:r>
      <w:r>
        <w:rPr>
          <w:lang w:val="ru-RU"/>
        </w:rPr>
        <w:t xml:space="preserve"> </w:t>
      </w:r>
    </w:p>
    <w:p w14:paraId="69E24112" w14:textId="77777777" w:rsidR="00D37407" w:rsidRDefault="00D37407" w:rsidP="00EE38D0">
      <w:pPr>
        <w:pStyle w:val="BodyText"/>
        <w:numPr>
          <w:ilvl w:val="0"/>
          <w:numId w:val="42"/>
        </w:numPr>
        <w:suppressAutoHyphens/>
        <w:ind w:firstLine="851"/>
      </w:pPr>
      <w:r>
        <w:rPr>
          <w:lang w:val="ru-RU"/>
        </w:rPr>
        <w:t xml:space="preserve"> </w:t>
      </w:r>
      <w:r w:rsidRPr="0025590D">
        <w:t>РД 50-34.698-90 Автоматизированные системы. Требования к содержанию документов</w:t>
      </w:r>
    </w:p>
    <w:p w14:paraId="27E74554" w14:textId="77777777" w:rsidR="00D37407" w:rsidRDefault="00D37407" w:rsidP="00D37407">
      <w:pPr>
        <w:spacing w:before="280"/>
        <w:ind w:left="709"/>
      </w:pPr>
    </w:p>
    <w:p w14:paraId="6E5B6FAB" w14:textId="5E6EF53B" w:rsidR="00D37407" w:rsidRDefault="00D37407" w:rsidP="00D37407">
      <w:pPr>
        <w:pStyle w:val="a5"/>
        <w:ind w:left="720"/>
        <w:rPr>
          <w:lang w:val="ru-RU"/>
        </w:rPr>
      </w:pPr>
      <w:bookmarkStart w:id="67" w:name="_Toc61982122"/>
      <w:r>
        <w:rPr>
          <w:lang w:val="ru-RU"/>
        </w:rPr>
        <w:lastRenderedPageBreak/>
        <w:t>ПРИЛОЖЕНИЕ А.</w:t>
      </w:r>
      <w:r w:rsidRPr="00D37407">
        <w:rPr>
          <w:lang w:val="ru-RU"/>
        </w:rPr>
        <w:t xml:space="preserve"> </w:t>
      </w:r>
      <w:r w:rsidRPr="00D37407">
        <w:rPr>
          <w:lang w:val="ru-RU"/>
        </w:rPr>
        <w:br/>
      </w:r>
      <w:r>
        <w:rPr>
          <w:lang w:val="ru-RU"/>
        </w:rPr>
        <w:t>Схема компонентов системы</w:t>
      </w:r>
      <w:bookmarkEnd w:id="67"/>
      <w:r w:rsidRPr="00D37407">
        <w:rPr>
          <w:lang w:val="ru-RU"/>
        </w:rPr>
        <w:t xml:space="preserve"> </w:t>
      </w:r>
    </w:p>
    <w:p w14:paraId="61C2D137" w14:textId="09E123B2" w:rsidR="005C4156" w:rsidRDefault="005C4156" w:rsidP="005C4156">
      <w:pPr>
        <w:rPr>
          <w:lang w:eastAsia="en-US"/>
        </w:rPr>
      </w:pPr>
    </w:p>
    <w:p w14:paraId="1D2308AE" w14:textId="65394042" w:rsidR="005C4156" w:rsidRPr="005C4156" w:rsidRDefault="00972D7E" w:rsidP="005C4156">
      <w:pPr>
        <w:rPr>
          <w:lang w:eastAsia="en-US"/>
        </w:rPr>
      </w:pPr>
      <w:r>
        <w:rPr>
          <w:noProof/>
          <w:lang w:val="en-US"/>
        </w:rPr>
        <w:pict w14:anchorId="1EB666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518.4pt;height:331.2pt;mso-width-percent:0;mso-height-percent:0;mso-width-percent:0;mso-height-percent:0">
            <v:imagedata r:id="rId12" o:title=""/>
          </v:shape>
        </w:pict>
      </w:r>
    </w:p>
    <w:p w14:paraId="44D7F040" w14:textId="14A701AF" w:rsidR="00D37407" w:rsidRDefault="00D37407" w:rsidP="00D37407">
      <w:pPr>
        <w:pStyle w:val="a5"/>
        <w:ind w:left="720"/>
        <w:rPr>
          <w:lang w:val="ru-RU"/>
        </w:rPr>
      </w:pPr>
      <w:bookmarkStart w:id="68" w:name="_Toc61982123"/>
      <w:r>
        <w:rPr>
          <w:lang w:val="ru-RU"/>
        </w:rPr>
        <w:lastRenderedPageBreak/>
        <w:t>Приложение б.</w:t>
      </w:r>
      <w:r>
        <w:rPr>
          <w:lang w:val="ru-RU"/>
        </w:rPr>
        <w:br/>
      </w:r>
      <w:bookmarkStart w:id="69" w:name="__RefHeading___Toc437464109"/>
      <w:r>
        <w:rPr>
          <w:lang w:val="ru-RU"/>
        </w:rPr>
        <w:t>Схема пользовательского интерфейса</w:t>
      </w:r>
      <w:bookmarkEnd w:id="68"/>
      <w:bookmarkEnd w:id="69"/>
    </w:p>
    <w:p w14:paraId="65F85CA1" w14:textId="04068653" w:rsidR="0070765E" w:rsidRDefault="0070765E" w:rsidP="0070765E">
      <w:pPr>
        <w:rPr>
          <w:lang w:eastAsia="en-US"/>
        </w:rPr>
      </w:pPr>
    </w:p>
    <w:p w14:paraId="095BDEF8" w14:textId="6C6D6E9B" w:rsidR="0070765E" w:rsidRDefault="00972D7E" w:rsidP="0070765E">
      <w:pPr>
        <w:rPr>
          <w:lang w:eastAsia="en-US"/>
        </w:rPr>
      </w:pPr>
      <w:r>
        <w:rPr>
          <w:noProof/>
          <w:lang w:eastAsia="en-US"/>
        </w:rPr>
        <w:pict w14:anchorId="1D9E8130">
          <v:shape id="_x0000_i1026" type="#_x0000_t75" style="width:509.4pt;height:220.8pt">
            <v:imagedata r:id="rId13" o:title=""/>
          </v:shape>
        </w:pict>
      </w:r>
    </w:p>
    <w:p w14:paraId="357AF998" w14:textId="58A8228B" w:rsidR="00210AD5" w:rsidRDefault="00210AD5" w:rsidP="0070765E">
      <w:pPr>
        <w:rPr>
          <w:lang w:eastAsia="en-US"/>
        </w:rPr>
      </w:pPr>
    </w:p>
    <w:p w14:paraId="454209FC" w14:textId="7076186A" w:rsidR="00210AD5" w:rsidRDefault="00972D7E" w:rsidP="0070765E">
      <w:pPr>
        <w:rPr>
          <w:lang w:eastAsia="en-US"/>
        </w:rPr>
      </w:pPr>
      <w:r>
        <w:rPr>
          <w:noProof/>
          <w:lang w:eastAsia="en-US"/>
        </w:rPr>
        <w:pict w14:anchorId="0956BD64">
          <v:shape id="_x0000_i1027" type="#_x0000_t75" style="width:509.4pt;height:278.4pt">
            <v:imagedata r:id="rId14" o:title=""/>
          </v:shape>
        </w:pict>
      </w:r>
    </w:p>
    <w:p w14:paraId="1EC8A244" w14:textId="3C8E80D1" w:rsidR="00210AD5" w:rsidRDefault="00210AD5" w:rsidP="0070765E">
      <w:pPr>
        <w:rPr>
          <w:lang w:eastAsia="en-US"/>
        </w:rPr>
      </w:pPr>
    </w:p>
    <w:p w14:paraId="41F0A15A" w14:textId="77777777" w:rsidR="00210AD5" w:rsidRPr="0070765E" w:rsidRDefault="00210AD5" w:rsidP="0070765E">
      <w:pPr>
        <w:rPr>
          <w:lang w:eastAsia="en-US"/>
        </w:rPr>
      </w:pPr>
    </w:p>
    <w:p w14:paraId="0FB2846B" w14:textId="77777777" w:rsidR="00F6101E" w:rsidRPr="00F6101E" w:rsidRDefault="00F6101E" w:rsidP="00F6101E">
      <w:pPr>
        <w:rPr>
          <w:lang w:eastAsia="en-US"/>
        </w:rPr>
      </w:pPr>
    </w:p>
    <w:p w14:paraId="2B28AE47" w14:textId="2FA094C5" w:rsidR="00D37407" w:rsidRDefault="00BD7D98" w:rsidP="00D37407">
      <w:r>
        <w:lastRenderedPageBreak/>
        <w:pict w14:anchorId="2CC088B7">
          <v:shape id="_x0000_i1039" type="#_x0000_t75" style="width:509.4pt;height:269.4pt">
            <v:imagedata r:id="rId15" o:title=""/>
          </v:shape>
        </w:pict>
      </w:r>
    </w:p>
    <w:p w14:paraId="31844DBE" w14:textId="3BA74E7C" w:rsidR="00210AD5" w:rsidRDefault="00210AD5" w:rsidP="00D37407"/>
    <w:p w14:paraId="1C7ACA6F" w14:textId="77777777" w:rsidR="00210AD5" w:rsidRDefault="00210AD5" w:rsidP="00D37407"/>
    <w:p w14:paraId="644E2B7A" w14:textId="323E9652" w:rsidR="00F6101E" w:rsidRDefault="00F6101E" w:rsidP="00D37407"/>
    <w:p w14:paraId="067A8068" w14:textId="2619A527" w:rsidR="00F6101E" w:rsidRDefault="00F6101E" w:rsidP="00D37407"/>
    <w:p w14:paraId="6948DBC1" w14:textId="40E18915" w:rsidR="0070765E" w:rsidRDefault="0070765E" w:rsidP="00D37407"/>
    <w:p w14:paraId="0341F6D4" w14:textId="2754C226" w:rsidR="00F6101E" w:rsidRDefault="00F6101E" w:rsidP="00D37407"/>
    <w:p w14:paraId="43578E7C" w14:textId="79A8E546" w:rsidR="00F6101E" w:rsidRDefault="00F6101E" w:rsidP="00D37407"/>
    <w:p w14:paraId="710CD728" w14:textId="51F6B506" w:rsidR="0070765E" w:rsidRDefault="00972D7E" w:rsidP="00D37407">
      <w:r>
        <w:rPr>
          <w:noProof/>
        </w:rPr>
        <w:pict w14:anchorId="3EBB6EA8">
          <v:shape id="_x0000_i1029" type="#_x0000_t75" style="width:509.4pt;height:278.4pt">
            <v:imagedata r:id="rId16" o:title=""/>
          </v:shape>
        </w:pict>
      </w:r>
    </w:p>
    <w:p w14:paraId="710E132D" w14:textId="4402930B" w:rsidR="00210AD5" w:rsidRDefault="00210AD5" w:rsidP="00D37407"/>
    <w:p w14:paraId="31CFE3D7" w14:textId="77777777" w:rsidR="00210AD5" w:rsidRDefault="00210AD5" w:rsidP="00D37407"/>
    <w:p w14:paraId="1F886A3E" w14:textId="5F70947B" w:rsidR="0070765E" w:rsidRDefault="0070765E" w:rsidP="00D37407"/>
    <w:p w14:paraId="57AB32EB" w14:textId="1E211AAE" w:rsidR="00A33131" w:rsidRDefault="00972D7E" w:rsidP="00D37407">
      <w:r>
        <w:rPr>
          <w:noProof/>
        </w:rPr>
        <w:lastRenderedPageBreak/>
        <w:pict w14:anchorId="4D38C043">
          <v:shape id="_x0000_i1030" type="#_x0000_t75" style="width:510pt;height:230.4pt">
            <v:imagedata r:id="rId17" o:title=""/>
          </v:shape>
        </w:pict>
      </w:r>
    </w:p>
    <w:p w14:paraId="25BB9469" w14:textId="77777777" w:rsidR="00A33131" w:rsidRPr="0025590D" w:rsidRDefault="00A33131" w:rsidP="00D37407"/>
    <w:p w14:paraId="3A8F4884" w14:textId="699CCCEC" w:rsidR="00D37407" w:rsidRDefault="00972D7E" w:rsidP="00D37407">
      <w:r>
        <w:rPr>
          <w:noProof/>
        </w:rPr>
        <w:pict w14:anchorId="7D5A1BC7">
          <v:shape id="_x0000_i1031" type="#_x0000_t75" style="width:510pt;height:286.2pt">
            <v:imagedata r:id="rId18" o:title=""/>
          </v:shape>
        </w:pict>
      </w:r>
    </w:p>
    <w:p w14:paraId="56F53A82" w14:textId="18D27C20" w:rsidR="00210AD5" w:rsidRDefault="00210AD5" w:rsidP="00D37407"/>
    <w:p w14:paraId="5DF08481" w14:textId="4BC26EE3" w:rsidR="00210AD5" w:rsidRDefault="00972D7E" w:rsidP="00D37407">
      <w:r>
        <w:rPr>
          <w:noProof/>
        </w:rPr>
        <w:lastRenderedPageBreak/>
        <w:pict w14:anchorId="5C7AEA17">
          <v:shape id="_x0000_i1032" type="#_x0000_t75" style="width:510pt;height:246.6pt">
            <v:imagedata r:id="rId19" o:title=""/>
          </v:shape>
        </w:pict>
      </w:r>
    </w:p>
    <w:p w14:paraId="33860069" w14:textId="771324D2" w:rsidR="00210AD5" w:rsidRDefault="00210AD5" w:rsidP="00D37407"/>
    <w:p w14:paraId="34787F28" w14:textId="7D24E7C8" w:rsidR="00210AD5" w:rsidRDefault="00210AD5" w:rsidP="00D37407"/>
    <w:p w14:paraId="78A858FD" w14:textId="4F8825D2" w:rsidR="00210AD5" w:rsidRDefault="00210AD5" w:rsidP="00D37407"/>
    <w:p w14:paraId="351FDA82" w14:textId="19B6DEFA" w:rsidR="00210AD5" w:rsidRDefault="00972D7E" w:rsidP="00D37407">
      <w:r>
        <w:rPr>
          <w:noProof/>
        </w:rPr>
        <w:pict w14:anchorId="44782099">
          <v:shape id="_x0000_i1033" type="#_x0000_t75" style="width:512.4pt;height:318pt">
            <v:imagedata r:id="rId20" o:title=""/>
          </v:shape>
        </w:pict>
      </w:r>
    </w:p>
    <w:p w14:paraId="2F3507C9" w14:textId="54EF0951" w:rsidR="00210AD5" w:rsidRDefault="00210AD5" w:rsidP="00D37407"/>
    <w:p w14:paraId="71455DC3" w14:textId="7AC9C3D3" w:rsidR="00210AD5" w:rsidRDefault="00972D7E" w:rsidP="00D37407">
      <w:r>
        <w:rPr>
          <w:noProof/>
        </w:rPr>
        <w:lastRenderedPageBreak/>
        <w:pict w14:anchorId="4E3B2B83">
          <v:shape id="_x0000_i1034" type="#_x0000_t75" style="width:510pt;height:235.2pt">
            <v:imagedata r:id="rId21" o:title=""/>
          </v:shape>
        </w:pict>
      </w:r>
    </w:p>
    <w:p w14:paraId="75F04CE8" w14:textId="6985892D" w:rsidR="002C6287" w:rsidRDefault="002C6287" w:rsidP="00D37407"/>
    <w:p w14:paraId="42EC76D0" w14:textId="435B4A6A" w:rsidR="002C6287" w:rsidRDefault="00972D7E" w:rsidP="00D37407">
      <w:r>
        <w:rPr>
          <w:noProof/>
        </w:rPr>
        <w:pict w14:anchorId="69607629">
          <v:shape id="_x0000_i1035" type="#_x0000_t75" style="width:509.4pt;height:265.2pt">
            <v:imagedata r:id="rId22" o:title=""/>
          </v:shape>
        </w:pict>
      </w:r>
    </w:p>
    <w:p w14:paraId="7710844D" w14:textId="19DDD6C6" w:rsidR="002C6287" w:rsidRDefault="002C6287" w:rsidP="00D37407"/>
    <w:p w14:paraId="6E85227F" w14:textId="65907ADC" w:rsidR="002C6287" w:rsidRPr="0025590D" w:rsidRDefault="00972D7E" w:rsidP="00D37407">
      <w:r>
        <w:lastRenderedPageBreak/>
        <w:pict w14:anchorId="4F6A965D">
          <v:shape id="_x0000_i1036" type="#_x0000_t75" style="width:510pt;height:256.8pt">
            <v:imagedata r:id="rId23" o:title=""/>
          </v:shape>
        </w:pict>
      </w:r>
    </w:p>
    <w:p w14:paraId="25DDBB1C" w14:textId="019308BB" w:rsidR="00D37407" w:rsidRDefault="00D37407" w:rsidP="00D37407">
      <w:pPr>
        <w:pStyle w:val="a5"/>
        <w:ind w:left="720"/>
        <w:rPr>
          <w:lang w:val="ru-RU"/>
        </w:rPr>
      </w:pPr>
      <w:bookmarkStart w:id="70" w:name="_Toc61982124"/>
      <w:r>
        <w:rPr>
          <w:lang w:val="ru-RU"/>
        </w:rPr>
        <w:lastRenderedPageBreak/>
        <w:t>Приложение В.</w:t>
      </w:r>
      <w:r>
        <w:rPr>
          <w:lang w:val="ru-RU"/>
        </w:rPr>
        <w:br/>
      </w:r>
      <w:bookmarkStart w:id="71" w:name="__RefHeading___Toc437464110"/>
      <w:r>
        <w:rPr>
          <w:lang w:val="ru-RU"/>
        </w:rPr>
        <w:t>ЛОГИЧЕСКАЯ МОДЕЛЬ ДАННЫХ</w:t>
      </w:r>
      <w:bookmarkEnd w:id="70"/>
      <w:bookmarkEnd w:id="71"/>
    </w:p>
    <w:p w14:paraId="00C2AAB4" w14:textId="77777777" w:rsidR="0070765E" w:rsidRPr="0070765E" w:rsidRDefault="0070765E" w:rsidP="0070765E">
      <w:pPr>
        <w:rPr>
          <w:lang w:eastAsia="en-US"/>
        </w:rPr>
      </w:pPr>
    </w:p>
    <w:p w14:paraId="465FDBC4" w14:textId="40AE54FE" w:rsidR="00D37407" w:rsidRDefault="00972D7E" w:rsidP="00D37407">
      <w:r>
        <w:pict w14:anchorId="59218D9A">
          <v:shape id="_x0000_i1037" type="#_x0000_t75" style="width:510pt;height:523.8pt">
            <v:imagedata r:id="rId24" o:title=""/>
          </v:shape>
        </w:pict>
      </w:r>
    </w:p>
    <w:p w14:paraId="667EC9B0" w14:textId="77777777" w:rsidR="00D37407" w:rsidRDefault="00D37407" w:rsidP="00D37407"/>
    <w:p w14:paraId="290C5CD3" w14:textId="77777777" w:rsidR="00D37407" w:rsidRDefault="00D37407" w:rsidP="00D37407">
      <w:pPr>
        <w:pStyle w:val="a6"/>
        <w:pageBreakBefore/>
      </w:pPr>
      <w:bookmarkStart w:id="72" w:name="__RefHeading___Toc437464113"/>
      <w:bookmarkStart w:id="73" w:name="_Toc61982125"/>
      <w:bookmarkEnd w:id="72"/>
      <w:r>
        <w:lastRenderedPageBreak/>
        <w:t>Список изменений</w:t>
      </w:r>
      <w:bookmarkEnd w:id="73"/>
    </w:p>
    <w:tbl>
      <w:tblPr>
        <w:tblW w:w="0" w:type="auto"/>
        <w:tblInd w:w="-5" w:type="dxa"/>
        <w:tblLayout w:type="fixed"/>
        <w:tblLook w:val="0000" w:firstRow="0" w:lastRow="0" w:firstColumn="0" w:lastColumn="0" w:noHBand="0" w:noVBand="0"/>
      </w:tblPr>
      <w:tblGrid>
        <w:gridCol w:w="1526"/>
        <w:gridCol w:w="1843"/>
        <w:gridCol w:w="4446"/>
        <w:gridCol w:w="2616"/>
      </w:tblGrid>
      <w:tr w:rsidR="00D37407" w14:paraId="763D04B7" w14:textId="77777777" w:rsidTr="004131E4">
        <w:tc>
          <w:tcPr>
            <w:tcW w:w="1526" w:type="dxa"/>
            <w:tcBorders>
              <w:top w:val="single" w:sz="4" w:space="0" w:color="000000"/>
              <w:left w:val="single" w:sz="4" w:space="0" w:color="000000"/>
              <w:bottom w:val="single" w:sz="4" w:space="0" w:color="000000"/>
            </w:tcBorders>
            <w:shd w:val="clear" w:color="auto" w:fill="auto"/>
          </w:tcPr>
          <w:p w14:paraId="5A51D61B" w14:textId="77777777" w:rsidR="00D37407" w:rsidRDefault="00D37407" w:rsidP="004131E4">
            <w:pPr>
              <w:jc w:val="center"/>
            </w:pPr>
            <w:r>
              <w:rPr>
                <w:b/>
              </w:rPr>
              <w:t>Дата</w:t>
            </w:r>
          </w:p>
        </w:tc>
        <w:tc>
          <w:tcPr>
            <w:tcW w:w="1843" w:type="dxa"/>
            <w:tcBorders>
              <w:top w:val="single" w:sz="4" w:space="0" w:color="000000"/>
              <w:left w:val="single" w:sz="4" w:space="0" w:color="000000"/>
              <w:bottom w:val="single" w:sz="4" w:space="0" w:color="000000"/>
            </w:tcBorders>
            <w:shd w:val="clear" w:color="auto" w:fill="auto"/>
          </w:tcPr>
          <w:p w14:paraId="108FA047" w14:textId="77777777" w:rsidR="00D37407" w:rsidRDefault="00D37407" w:rsidP="004131E4">
            <w:pPr>
              <w:jc w:val="center"/>
            </w:pPr>
            <w:r>
              <w:rPr>
                <w:b/>
              </w:rPr>
              <w:t>Версия</w:t>
            </w:r>
          </w:p>
        </w:tc>
        <w:tc>
          <w:tcPr>
            <w:tcW w:w="4446" w:type="dxa"/>
            <w:tcBorders>
              <w:top w:val="single" w:sz="4" w:space="0" w:color="000000"/>
              <w:left w:val="single" w:sz="4" w:space="0" w:color="000000"/>
              <w:bottom w:val="single" w:sz="4" w:space="0" w:color="000000"/>
            </w:tcBorders>
            <w:shd w:val="clear" w:color="auto" w:fill="auto"/>
          </w:tcPr>
          <w:p w14:paraId="71048ECB" w14:textId="77777777" w:rsidR="00D37407" w:rsidRDefault="00D37407" w:rsidP="004131E4">
            <w:pPr>
              <w:jc w:val="center"/>
            </w:pPr>
            <w:r>
              <w:rPr>
                <w:b/>
              </w:rPr>
              <w:t>Описание изменений</w:t>
            </w:r>
          </w:p>
        </w:tc>
        <w:tc>
          <w:tcPr>
            <w:tcW w:w="2616" w:type="dxa"/>
            <w:tcBorders>
              <w:top w:val="single" w:sz="4" w:space="0" w:color="000000"/>
              <w:left w:val="single" w:sz="4" w:space="0" w:color="000000"/>
              <w:bottom w:val="single" w:sz="4" w:space="0" w:color="000000"/>
              <w:right w:val="single" w:sz="4" w:space="0" w:color="000000"/>
            </w:tcBorders>
            <w:shd w:val="clear" w:color="auto" w:fill="auto"/>
          </w:tcPr>
          <w:p w14:paraId="56E6FB21" w14:textId="77777777" w:rsidR="00D37407" w:rsidRDefault="00D37407" w:rsidP="004131E4">
            <w:pPr>
              <w:jc w:val="center"/>
            </w:pPr>
            <w:r>
              <w:rPr>
                <w:b/>
              </w:rPr>
              <w:t>Автор</w:t>
            </w:r>
          </w:p>
        </w:tc>
      </w:tr>
      <w:tr w:rsidR="00D37407" w14:paraId="476EFB53" w14:textId="77777777" w:rsidTr="004131E4">
        <w:tc>
          <w:tcPr>
            <w:tcW w:w="1526" w:type="dxa"/>
            <w:tcBorders>
              <w:top w:val="single" w:sz="4" w:space="0" w:color="000000"/>
              <w:left w:val="single" w:sz="4" w:space="0" w:color="000000"/>
              <w:bottom w:val="single" w:sz="4" w:space="0" w:color="000000"/>
            </w:tcBorders>
            <w:shd w:val="clear" w:color="auto" w:fill="auto"/>
          </w:tcPr>
          <w:p w14:paraId="1DEAD79E" w14:textId="77777777" w:rsidR="00D37407" w:rsidRDefault="00D37407" w:rsidP="004131E4">
            <w:pPr>
              <w:snapToGrid w:val="0"/>
              <w:rPr>
                <w:b/>
              </w:rPr>
            </w:pPr>
          </w:p>
        </w:tc>
        <w:tc>
          <w:tcPr>
            <w:tcW w:w="1843" w:type="dxa"/>
            <w:tcBorders>
              <w:top w:val="single" w:sz="4" w:space="0" w:color="000000"/>
              <w:left w:val="single" w:sz="4" w:space="0" w:color="000000"/>
              <w:bottom w:val="single" w:sz="4" w:space="0" w:color="000000"/>
            </w:tcBorders>
            <w:shd w:val="clear" w:color="auto" w:fill="auto"/>
          </w:tcPr>
          <w:p w14:paraId="555E9B0B" w14:textId="77777777" w:rsidR="00D37407" w:rsidRDefault="00D37407" w:rsidP="004131E4">
            <w:pPr>
              <w:snapToGrid w:val="0"/>
              <w:ind w:left="709" w:hanging="709"/>
            </w:pPr>
          </w:p>
        </w:tc>
        <w:tc>
          <w:tcPr>
            <w:tcW w:w="4446" w:type="dxa"/>
            <w:tcBorders>
              <w:top w:val="single" w:sz="4" w:space="0" w:color="000000"/>
              <w:left w:val="single" w:sz="4" w:space="0" w:color="000000"/>
              <w:bottom w:val="single" w:sz="4" w:space="0" w:color="000000"/>
            </w:tcBorders>
            <w:shd w:val="clear" w:color="auto" w:fill="auto"/>
          </w:tcPr>
          <w:p w14:paraId="296EDC40" w14:textId="77777777" w:rsidR="00D37407" w:rsidRDefault="00D37407" w:rsidP="004131E4">
            <w:pPr>
              <w:snapToGrid w:val="0"/>
            </w:pPr>
          </w:p>
        </w:tc>
        <w:tc>
          <w:tcPr>
            <w:tcW w:w="2616" w:type="dxa"/>
            <w:tcBorders>
              <w:top w:val="single" w:sz="4" w:space="0" w:color="000000"/>
              <w:left w:val="single" w:sz="4" w:space="0" w:color="000000"/>
              <w:bottom w:val="single" w:sz="4" w:space="0" w:color="000000"/>
              <w:right w:val="single" w:sz="4" w:space="0" w:color="000000"/>
            </w:tcBorders>
            <w:shd w:val="clear" w:color="auto" w:fill="auto"/>
          </w:tcPr>
          <w:p w14:paraId="1D044244" w14:textId="77777777" w:rsidR="00D37407" w:rsidRDefault="00D37407" w:rsidP="004131E4">
            <w:pPr>
              <w:snapToGrid w:val="0"/>
            </w:pPr>
          </w:p>
        </w:tc>
      </w:tr>
      <w:tr w:rsidR="00D37407" w14:paraId="1ED123B3" w14:textId="77777777" w:rsidTr="004131E4">
        <w:tc>
          <w:tcPr>
            <w:tcW w:w="1526" w:type="dxa"/>
            <w:tcBorders>
              <w:top w:val="single" w:sz="4" w:space="0" w:color="000000"/>
              <w:left w:val="single" w:sz="4" w:space="0" w:color="000000"/>
              <w:bottom w:val="single" w:sz="4" w:space="0" w:color="000000"/>
            </w:tcBorders>
            <w:shd w:val="clear" w:color="auto" w:fill="auto"/>
          </w:tcPr>
          <w:p w14:paraId="07AC8A14" w14:textId="77777777" w:rsidR="00D37407" w:rsidRDefault="00D37407" w:rsidP="004131E4">
            <w:pPr>
              <w:snapToGrid w:val="0"/>
            </w:pPr>
          </w:p>
        </w:tc>
        <w:tc>
          <w:tcPr>
            <w:tcW w:w="1843" w:type="dxa"/>
            <w:tcBorders>
              <w:top w:val="single" w:sz="4" w:space="0" w:color="000000"/>
              <w:left w:val="single" w:sz="4" w:space="0" w:color="000000"/>
              <w:bottom w:val="single" w:sz="4" w:space="0" w:color="000000"/>
            </w:tcBorders>
            <w:shd w:val="clear" w:color="auto" w:fill="auto"/>
          </w:tcPr>
          <w:p w14:paraId="0139DC77" w14:textId="77777777" w:rsidR="00D37407" w:rsidRDefault="00D37407" w:rsidP="004131E4">
            <w:pPr>
              <w:snapToGrid w:val="0"/>
            </w:pPr>
          </w:p>
        </w:tc>
        <w:tc>
          <w:tcPr>
            <w:tcW w:w="4446" w:type="dxa"/>
            <w:tcBorders>
              <w:top w:val="single" w:sz="4" w:space="0" w:color="000000"/>
              <w:left w:val="single" w:sz="4" w:space="0" w:color="000000"/>
              <w:bottom w:val="single" w:sz="4" w:space="0" w:color="000000"/>
            </w:tcBorders>
            <w:shd w:val="clear" w:color="auto" w:fill="auto"/>
          </w:tcPr>
          <w:p w14:paraId="23CB6160" w14:textId="77777777" w:rsidR="00D37407" w:rsidRDefault="00D37407" w:rsidP="004131E4">
            <w:pPr>
              <w:snapToGrid w:val="0"/>
            </w:pPr>
          </w:p>
        </w:tc>
        <w:tc>
          <w:tcPr>
            <w:tcW w:w="2616" w:type="dxa"/>
            <w:tcBorders>
              <w:top w:val="single" w:sz="4" w:space="0" w:color="000000"/>
              <w:left w:val="single" w:sz="4" w:space="0" w:color="000000"/>
              <w:bottom w:val="single" w:sz="4" w:space="0" w:color="000000"/>
              <w:right w:val="single" w:sz="4" w:space="0" w:color="000000"/>
            </w:tcBorders>
            <w:shd w:val="clear" w:color="auto" w:fill="auto"/>
          </w:tcPr>
          <w:p w14:paraId="4C6376CB" w14:textId="77777777" w:rsidR="00D37407" w:rsidRDefault="00D37407" w:rsidP="004131E4">
            <w:pPr>
              <w:snapToGrid w:val="0"/>
            </w:pPr>
          </w:p>
        </w:tc>
      </w:tr>
    </w:tbl>
    <w:p w14:paraId="58535302" w14:textId="77777777" w:rsidR="00D37407" w:rsidRDefault="00D37407" w:rsidP="00D37407">
      <w:r>
        <w:rPr>
          <w:lang w:val="en-US"/>
        </w:rPr>
        <w:fldChar w:fldCharType="begin"/>
      </w:r>
      <w:r>
        <w:rPr>
          <w:lang w:val="en-US"/>
        </w:rPr>
        <w:instrText xml:space="preserve"> SET count "16" </w:instrText>
      </w:r>
      <w:r>
        <w:rPr>
          <w:lang w:val="en-US"/>
        </w:rPr>
        <w:fldChar w:fldCharType="separate"/>
      </w:r>
      <w:bookmarkStart w:id="74" w:name="count"/>
      <w:bookmarkEnd w:id="74"/>
      <w:r>
        <w:rPr>
          <w:lang w:val="en-US"/>
        </w:rPr>
        <w:t>16</w:t>
      </w:r>
      <w:r>
        <w:rPr>
          <w:lang w:val="en-US"/>
        </w:rPr>
        <w:fldChar w:fldCharType="end"/>
      </w:r>
    </w:p>
    <w:p w14:paraId="65533887" w14:textId="77777777" w:rsidR="00496B58" w:rsidRDefault="00496B58" w:rsidP="00C55BB0">
      <w:pPr>
        <w:jc w:val="center"/>
        <w:rPr>
          <w:sz w:val="32"/>
          <w:szCs w:val="32"/>
        </w:rPr>
      </w:pPr>
    </w:p>
    <w:sectPr w:rsidR="00496B58" w:rsidSect="008A6079">
      <w:headerReference w:type="default" r:id="rId25"/>
      <w:footerReference w:type="default" r:id="rId26"/>
      <w:headerReference w:type="first" r:id="rId27"/>
      <w:footerReference w:type="first" r:id="rId28"/>
      <w:pgSz w:w="11906" w:h="16838"/>
      <w:pgMar w:top="851" w:right="567" w:bottom="1134" w:left="1134" w:header="709" w:footer="709" w:gutter="0"/>
      <w:pgNumType w:start="4"/>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781B41" w14:textId="77777777" w:rsidR="00C16974" w:rsidRDefault="00C16974">
      <w:r>
        <w:separator/>
      </w:r>
    </w:p>
  </w:endnote>
  <w:endnote w:type="continuationSeparator" w:id="0">
    <w:p w14:paraId="60AF8A3C" w14:textId="77777777" w:rsidR="00C16974" w:rsidRDefault="00C169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Times New Roman Полужирный">
    <w:panose1 w:val="00000000000000000000"/>
    <w:charset w:val="00"/>
    <w:family w:val="roman"/>
    <w:notTrueType/>
    <w:pitch w:val="default"/>
  </w:font>
  <w:font w:name="Verdana">
    <w:panose1 w:val="020B0604030504040204"/>
    <w:charset w:val="CC"/>
    <w:family w:val="swiss"/>
    <w:pitch w:val="variable"/>
    <w:sig w:usb0="A00006FF" w:usb1="4000205B" w:usb2="0000001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ucida Sans">
    <w:panose1 w:val="020B0602030504020204"/>
    <w:charset w:val="00"/>
    <w:family w:val="swiss"/>
    <w:pitch w:val="variable"/>
    <w:sig w:usb0="00000003" w:usb1="00000000" w:usb2="00000000" w:usb3="00000000" w:csb0="00000001" w:csb1="00000000"/>
  </w:font>
  <w:font w:name="Thorndale">
    <w:altName w:val="Times New Roman"/>
    <w:panose1 w:val="00000000000000000000"/>
    <w:charset w:val="CC"/>
    <w:family w:val="roman"/>
    <w:notTrueType/>
    <w:pitch w:val="variable"/>
    <w:sig w:usb0="00000203" w:usb1="00000000" w:usb2="00000000" w:usb3="00000000" w:csb0="00000005" w:csb1="00000000"/>
  </w:font>
  <w:font w:name="Calibri Light">
    <w:panose1 w:val="020F0302020204030204"/>
    <w:charset w:val="CC"/>
    <w:family w:val="swiss"/>
    <w:pitch w:val="variable"/>
    <w:sig w:usb0="E4002EFF" w:usb1="C000247B" w:usb2="00000009" w:usb3="00000000" w:csb0="000001FF" w:csb1="00000000"/>
  </w:font>
  <w:font w:name="Liberation Sans">
    <w:charset w:val="CC"/>
    <w:family w:val="swiss"/>
    <w:pitch w:val="variable"/>
    <w:sig w:usb0="E0000AFF" w:usb1="500078FF" w:usb2="00000021" w:usb3="00000000" w:csb0="000001BF" w:csb1="00000000"/>
  </w:font>
  <w:font w:name="AR PL SungtiL GB">
    <w:charset w:val="01"/>
    <w:family w:val="auto"/>
    <w:pitch w:val="variable"/>
  </w:font>
  <w:font w:name="Lohit Devanagari">
    <w:charset w:val="01"/>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4B46A" w14:textId="4DF732C1" w:rsidR="00435C7B" w:rsidRPr="00435C7B" w:rsidRDefault="00435C7B" w:rsidP="00435C7B">
    <w:pPr>
      <w:pStyle w:val="Footer"/>
      <w:rPr>
        <w:lang w:val="en-US"/>
      </w:rPr>
    </w:pPr>
    <w:r>
      <w:rPr>
        <w:lang w:val="en-US"/>
      </w:rPr>
      <w:tab/>
      <w:t>1</w:t>
    </w:r>
  </w:p>
  <w:p w14:paraId="20EA8A3F" w14:textId="77777777" w:rsidR="00D37407" w:rsidRDefault="00D374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1B771" w14:textId="6E9C3363" w:rsidR="004E0770" w:rsidRDefault="004E0770">
    <w:pPr>
      <w:pStyle w:val="Footer"/>
      <w:jc w:val="right"/>
    </w:pPr>
  </w:p>
  <w:p w14:paraId="3D70EA0A" w14:textId="77777777" w:rsidR="004E0770" w:rsidRDefault="004E077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5E5A4" w14:textId="2B23342F" w:rsidR="00D671F3" w:rsidRDefault="00D671F3">
    <w:pPr>
      <w:pStyle w:val="Footer"/>
      <w:jc w:val="center"/>
    </w:pPr>
    <w:r>
      <w:fldChar w:fldCharType="begin"/>
    </w:r>
    <w:r>
      <w:instrText>PAGE   \* MERGEFORMAT</w:instrText>
    </w:r>
    <w:r>
      <w:fldChar w:fldCharType="separate"/>
    </w:r>
    <w:r>
      <w:rPr>
        <w:noProof/>
      </w:rPr>
      <w:t>3</w:t>
    </w:r>
    <w:r>
      <w:fldChar w:fldCharType="end"/>
    </w:r>
  </w:p>
  <w:p w14:paraId="33F7A2D7" w14:textId="77777777" w:rsidR="00D671F3" w:rsidRDefault="00D671F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30DF0" w14:textId="356FA20E" w:rsidR="00435C7B" w:rsidRPr="00435C7B" w:rsidRDefault="00435C7B" w:rsidP="00435C7B">
    <w:pPr>
      <w:pStyle w:val="Footer"/>
      <w:jc w:val="left"/>
      <w:rPr>
        <w:lang w:val="en-US"/>
      </w:rPr>
    </w:pPr>
    <w:r>
      <w:rPr>
        <w:lang w:val="en-US"/>
      </w:rPr>
      <w:tab/>
      <w:t>2</w:t>
    </w:r>
  </w:p>
  <w:p w14:paraId="26445570" w14:textId="3F67159F" w:rsidR="00D671F3" w:rsidRDefault="00D671F3" w:rsidP="0010618B">
    <w:pPr>
      <w:jc w:val="center"/>
      <w:rPr>
        <w:rFonts w:ascii="Arial" w:hAnsi="Arial" w:cs="Arial"/>
        <w:color w:val="FFFFFF"/>
        <w:sz w:val="16"/>
        <w:szCs w:val="16"/>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8BE53" w14:textId="77777777" w:rsidR="008A6079" w:rsidRDefault="008A6079">
    <w:pPr>
      <w:pStyle w:val="Footer"/>
      <w:jc w:val="center"/>
    </w:pPr>
    <w:r>
      <w:fldChar w:fldCharType="begin"/>
    </w:r>
    <w:r>
      <w:instrText xml:space="preserve"> PAGE   \* MERGEFORMAT </w:instrText>
    </w:r>
    <w:r>
      <w:fldChar w:fldCharType="separate"/>
    </w:r>
    <w:r>
      <w:rPr>
        <w:noProof/>
      </w:rPr>
      <w:t>2</w:t>
    </w:r>
    <w:r>
      <w:rPr>
        <w:noProof/>
      </w:rPr>
      <w:fldChar w:fldCharType="end"/>
    </w:r>
  </w:p>
  <w:p w14:paraId="30F9DEEB" w14:textId="77777777" w:rsidR="0025590D" w:rsidRDefault="00C16974">
    <w:pPr>
      <w:pStyle w:val="Footer"/>
      <w:rPr>
        <w:lang w:val="en-U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7EA89" w14:textId="2BA12104" w:rsidR="0025590D" w:rsidRPr="00435C7B" w:rsidRDefault="00435C7B" w:rsidP="00435C7B">
    <w:pPr>
      <w:pStyle w:val="Footer"/>
      <w:ind w:firstLine="0"/>
      <w:jc w:val="left"/>
      <w:rPr>
        <w:lang w:val="en-US"/>
      </w:rPr>
    </w:pPr>
    <w:r>
      <w:rPr>
        <w:lang w:val="en-US"/>
      </w:rPr>
      <w:tab/>
      <w:t xml:space="preserve">               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FF2736" w14:textId="77777777" w:rsidR="00C16974" w:rsidRDefault="00C16974">
      <w:r>
        <w:separator/>
      </w:r>
    </w:p>
  </w:footnote>
  <w:footnote w:type="continuationSeparator" w:id="0">
    <w:p w14:paraId="30EAEBCB" w14:textId="77777777" w:rsidR="00C16974" w:rsidRDefault="00C169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44A6C" w14:textId="77777777" w:rsidR="0025590D" w:rsidRDefault="00C16974">
    <w:pPr>
      <w:rPr>
        <w:sz w:val="4"/>
        <w:szCs w:val="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5462D" w14:textId="77777777" w:rsidR="0025590D" w:rsidRDefault="00C169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BDEEAD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69EAC78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052AAF6"/>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27646AE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6F4C456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5B6738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592364E"/>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806AFAC"/>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4763FFA"/>
    <w:lvl w:ilvl="0">
      <w:start w:val="1"/>
      <w:numFmt w:val="decimal"/>
      <w:pStyle w:val="ListNumber"/>
      <w:lvlText w:val="%1."/>
      <w:lvlJc w:val="left"/>
      <w:pPr>
        <w:tabs>
          <w:tab w:val="num" w:pos="1077"/>
        </w:tabs>
        <w:ind w:left="1077" w:hanging="357"/>
      </w:pPr>
      <w:rPr>
        <w:rFonts w:hint="default"/>
      </w:rPr>
    </w:lvl>
  </w:abstractNum>
  <w:abstractNum w:abstractNumId="9" w15:restartNumberingAfterBreak="0">
    <w:nsid w:val="FFFFFF89"/>
    <w:multiLevelType w:val="singleLevel"/>
    <w:tmpl w:val="FCDE60AA"/>
    <w:lvl w:ilvl="0">
      <w:start w:val="1"/>
      <w:numFmt w:val="bullet"/>
      <w:pStyle w:val="ListBullet"/>
      <w:lvlText w:val="■"/>
      <w:lvlJc w:val="left"/>
      <w:pPr>
        <w:tabs>
          <w:tab w:val="num" w:pos="1080"/>
        </w:tabs>
        <w:ind w:left="1080" w:hanging="360"/>
      </w:pPr>
      <w:rPr>
        <w:rFonts w:ascii="Times New Roman" w:hAnsi="Times New Roman" w:cs="Times New Roman" w:hint="default"/>
      </w:rPr>
    </w:lvl>
  </w:abstractNum>
  <w:abstractNum w:abstractNumId="10" w15:restartNumberingAfterBreak="0">
    <w:nsid w:val="00000002"/>
    <w:multiLevelType w:val="singleLevel"/>
    <w:tmpl w:val="00000002"/>
    <w:name w:val="WW8Num1"/>
    <w:lvl w:ilvl="0">
      <w:start w:val="1"/>
      <w:numFmt w:val="decimal"/>
      <w:lvlText w:val="%1."/>
      <w:lvlJc w:val="left"/>
      <w:pPr>
        <w:tabs>
          <w:tab w:val="num" w:pos="1077"/>
        </w:tabs>
        <w:ind w:left="1077" w:hanging="357"/>
      </w:pPr>
      <w:rPr>
        <w:rFonts w:hint="default"/>
      </w:rPr>
    </w:lvl>
  </w:abstractNum>
  <w:abstractNum w:abstractNumId="11" w15:restartNumberingAfterBreak="0">
    <w:nsid w:val="00000003"/>
    <w:multiLevelType w:val="singleLevel"/>
    <w:tmpl w:val="00000003"/>
    <w:name w:val="WW8Num2"/>
    <w:lvl w:ilvl="0">
      <w:start w:val="1"/>
      <w:numFmt w:val="bullet"/>
      <w:lvlText w:val="■"/>
      <w:lvlJc w:val="left"/>
      <w:pPr>
        <w:tabs>
          <w:tab w:val="num" w:pos="1080"/>
        </w:tabs>
        <w:ind w:left="1080" w:hanging="360"/>
      </w:pPr>
      <w:rPr>
        <w:rFonts w:ascii="Times New Roman" w:hAnsi="Times New Roman" w:cs="Times New Roman" w:hint="default"/>
      </w:rPr>
    </w:lvl>
  </w:abstractNum>
  <w:abstractNum w:abstractNumId="12" w15:restartNumberingAfterBreak="0">
    <w:nsid w:val="00000004"/>
    <w:multiLevelType w:val="singleLevel"/>
    <w:tmpl w:val="00000004"/>
    <w:name w:val="WW8Num3"/>
    <w:lvl w:ilvl="0">
      <w:start w:val="1"/>
      <w:numFmt w:val="bullet"/>
      <w:lvlText w:val=""/>
      <w:lvlJc w:val="left"/>
      <w:pPr>
        <w:tabs>
          <w:tab w:val="num" w:pos="0"/>
        </w:tabs>
        <w:ind w:left="1429" w:hanging="360"/>
      </w:pPr>
      <w:rPr>
        <w:rFonts w:ascii="Symbol" w:hAnsi="Symbol" w:cs="Symbol" w:hint="default"/>
      </w:rPr>
    </w:lvl>
  </w:abstractNum>
  <w:abstractNum w:abstractNumId="13" w15:restartNumberingAfterBreak="0">
    <w:nsid w:val="00000005"/>
    <w:multiLevelType w:val="singleLevel"/>
    <w:tmpl w:val="00000005"/>
    <w:name w:val="WW8Num5"/>
    <w:lvl w:ilvl="0">
      <w:start w:val="1"/>
      <w:numFmt w:val="bullet"/>
      <w:lvlText w:val=""/>
      <w:lvlJc w:val="left"/>
      <w:pPr>
        <w:tabs>
          <w:tab w:val="num" w:pos="0"/>
        </w:tabs>
        <w:ind w:left="720" w:hanging="360"/>
      </w:pPr>
      <w:rPr>
        <w:rFonts w:ascii="Symbol" w:hAnsi="Symbol" w:cs="Symbol" w:hint="default"/>
      </w:rPr>
    </w:lvl>
  </w:abstractNum>
  <w:abstractNum w:abstractNumId="14" w15:restartNumberingAfterBreak="0">
    <w:nsid w:val="00000006"/>
    <w:multiLevelType w:val="singleLevel"/>
    <w:tmpl w:val="00000006"/>
    <w:name w:val="WW8Num6"/>
    <w:lvl w:ilvl="0">
      <w:start w:val="1"/>
      <w:numFmt w:val="bullet"/>
      <w:lvlText w:val=""/>
      <w:lvlJc w:val="left"/>
      <w:pPr>
        <w:tabs>
          <w:tab w:val="num" w:pos="0"/>
        </w:tabs>
        <w:ind w:left="1571" w:hanging="360"/>
      </w:pPr>
      <w:rPr>
        <w:rFonts w:ascii="Symbol" w:hAnsi="Symbol" w:cs="Symbol" w:hint="default"/>
      </w:rPr>
    </w:lvl>
  </w:abstractNum>
  <w:abstractNum w:abstractNumId="15" w15:restartNumberingAfterBreak="0">
    <w:nsid w:val="00000007"/>
    <w:multiLevelType w:val="singleLevel"/>
    <w:tmpl w:val="00000007"/>
    <w:name w:val="WW8Num7"/>
    <w:lvl w:ilvl="0">
      <w:start w:val="1"/>
      <w:numFmt w:val="bullet"/>
      <w:lvlText w:val=""/>
      <w:lvlJc w:val="left"/>
      <w:pPr>
        <w:tabs>
          <w:tab w:val="num" w:pos="0"/>
        </w:tabs>
        <w:ind w:left="2149" w:hanging="360"/>
      </w:pPr>
      <w:rPr>
        <w:rFonts w:ascii="Symbol" w:hAnsi="Symbol" w:cs="Symbol" w:hint="default"/>
      </w:rPr>
    </w:lvl>
  </w:abstractNum>
  <w:abstractNum w:abstractNumId="16" w15:restartNumberingAfterBreak="0">
    <w:nsid w:val="00000008"/>
    <w:multiLevelType w:val="singleLevel"/>
    <w:tmpl w:val="00000008"/>
    <w:name w:val="WW8Num9"/>
    <w:lvl w:ilvl="0">
      <w:start w:val="1"/>
      <w:numFmt w:val="bullet"/>
      <w:lvlText w:val=""/>
      <w:lvlJc w:val="left"/>
      <w:pPr>
        <w:tabs>
          <w:tab w:val="num" w:pos="0"/>
        </w:tabs>
        <w:ind w:left="720" w:hanging="360"/>
      </w:pPr>
      <w:rPr>
        <w:rFonts w:ascii="Symbol" w:hAnsi="Symbol" w:cs="Symbol" w:hint="default"/>
      </w:rPr>
    </w:lvl>
  </w:abstractNum>
  <w:abstractNum w:abstractNumId="17" w15:restartNumberingAfterBreak="0">
    <w:nsid w:val="00000009"/>
    <w:multiLevelType w:val="singleLevel"/>
    <w:tmpl w:val="00000009"/>
    <w:name w:val="WW8Num10"/>
    <w:lvl w:ilvl="0">
      <w:start w:val="1"/>
      <w:numFmt w:val="bullet"/>
      <w:lvlText w:val=""/>
      <w:lvlJc w:val="left"/>
      <w:pPr>
        <w:tabs>
          <w:tab w:val="num" w:pos="0"/>
        </w:tabs>
        <w:ind w:left="720" w:hanging="360"/>
      </w:pPr>
      <w:rPr>
        <w:rFonts w:ascii="Symbol" w:hAnsi="Symbol" w:cs="Symbol" w:hint="default"/>
      </w:rPr>
    </w:lvl>
  </w:abstractNum>
  <w:abstractNum w:abstractNumId="18" w15:restartNumberingAfterBreak="0">
    <w:nsid w:val="0000000A"/>
    <w:multiLevelType w:val="singleLevel"/>
    <w:tmpl w:val="0000000A"/>
    <w:name w:val="WW8Num12"/>
    <w:lvl w:ilvl="0">
      <w:start w:val="1"/>
      <w:numFmt w:val="bullet"/>
      <w:lvlText w:val=""/>
      <w:lvlJc w:val="left"/>
      <w:pPr>
        <w:tabs>
          <w:tab w:val="num" w:pos="0"/>
        </w:tabs>
        <w:ind w:left="789" w:hanging="360"/>
      </w:pPr>
      <w:rPr>
        <w:rFonts w:ascii="Symbol" w:hAnsi="Symbol" w:cs="Symbol" w:hint="default"/>
      </w:rPr>
    </w:lvl>
  </w:abstractNum>
  <w:abstractNum w:abstractNumId="19" w15:restartNumberingAfterBreak="0">
    <w:nsid w:val="0000000B"/>
    <w:multiLevelType w:val="singleLevel"/>
    <w:tmpl w:val="0000000B"/>
    <w:name w:val="WW8Num16"/>
    <w:lvl w:ilvl="0">
      <w:start w:val="1"/>
      <w:numFmt w:val="bullet"/>
      <w:lvlText w:val=""/>
      <w:lvlJc w:val="left"/>
      <w:pPr>
        <w:tabs>
          <w:tab w:val="num" w:pos="1069"/>
        </w:tabs>
        <w:ind w:left="1069" w:hanging="360"/>
      </w:pPr>
      <w:rPr>
        <w:rFonts w:ascii="Symbol" w:hAnsi="Symbol" w:cs="Symbol" w:hint="default"/>
      </w:rPr>
    </w:lvl>
  </w:abstractNum>
  <w:abstractNum w:abstractNumId="20" w15:restartNumberingAfterBreak="0">
    <w:nsid w:val="0000000C"/>
    <w:multiLevelType w:val="singleLevel"/>
    <w:tmpl w:val="0000000C"/>
    <w:name w:val="WW8Num17"/>
    <w:lvl w:ilvl="0">
      <w:start w:val="1"/>
      <w:numFmt w:val="bullet"/>
      <w:lvlText w:val=""/>
      <w:lvlJc w:val="left"/>
      <w:pPr>
        <w:tabs>
          <w:tab w:val="num" w:pos="0"/>
        </w:tabs>
        <w:ind w:left="720" w:hanging="360"/>
      </w:pPr>
      <w:rPr>
        <w:rFonts w:ascii="Symbol" w:hAnsi="Symbol" w:cs="Symbol" w:hint="default"/>
      </w:rPr>
    </w:lvl>
  </w:abstractNum>
  <w:abstractNum w:abstractNumId="21" w15:restartNumberingAfterBreak="0">
    <w:nsid w:val="0000000D"/>
    <w:multiLevelType w:val="singleLevel"/>
    <w:tmpl w:val="0000000D"/>
    <w:name w:val="WW8Num18"/>
    <w:lvl w:ilvl="0">
      <w:start w:val="1"/>
      <w:numFmt w:val="bullet"/>
      <w:lvlText w:val=""/>
      <w:lvlJc w:val="left"/>
      <w:pPr>
        <w:tabs>
          <w:tab w:val="num" w:pos="0"/>
        </w:tabs>
        <w:ind w:left="1429" w:hanging="360"/>
      </w:pPr>
      <w:rPr>
        <w:rFonts w:ascii="Symbol" w:hAnsi="Symbol" w:cs="Symbol" w:hint="default"/>
      </w:rPr>
    </w:lvl>
  </w:abstractNum>
  <w:abstractNum w:abstractNumId="22" w15:restartNumberingAfterBreak="0">
    <w:nsid w:val="0000000E"/>
    <w:multiLevelType w:val="singleLevel"/>
    <w:tmpl w:val="0000000E"/>
    <w:name w:val="WW8Num19"/>
    <w:lvl w:ilvl="0">
      <w:start w:val="1"/>
      <w:numFmt w:val="bullet"/>
      <w:lvlText w:val=""/>
      <w:lvlJc w:val="left"/>
      <w:pPr>
        <w:tabs>
          <w:tab w:val="num" w:pos="0"/>
        </w:tabs>
        <w:ind w:left="1571" w:hanging="360"/>
      </w:pPr>
      <w:rPr>
        <w:rFonts w:ascii="Symbol" w:hAnsi="Symbol" w:cs="Symbol" w:hint="default"/>
      </w:rPr>
    </w:lvl>
  </w:abstractNum>
  <w:abstractNum w:abstractNumId="23" w15:restartNumberingAfterBreak="0">
    <w:nsid w:val="0000000F"/>
    <w:multiLevelType w:val="singleLevel"/>
    <w:tmpl w:val="0000000F"/>
    <w:name w:val="WW8Num20"/>
    <w:lvl w:ilvl="0">
      <w:start w:val="1"/>
      <w:numFmt w:val="bullet"/>
      <w:lvlText w:val=""/>
      <w:lvlJc w:val="left"/>
      <w:pPr>
        <w:tabs>
          <w:tab w:val="num" w:pos="0"/>
        </w:tabs>
        <w:ind w:left="1429" w:hanging="360"/>
      </w:pPr>
      <w:rPr>
        <w:rFonts w:ascii="Symbol" w:hAnsi="Symbol" w:cs="Symbol" w:hint="default"/>
      </w:rPr>
    </w:lvl>
  </w:abstractNum>
  <w:abstractNum w:abstractNumId="24" w15:restartNumberingAfterBreak="0">
    <w:nsid w:val="00000010"/>
    <w:multiLevelType w:val="multilevel"/>
    <w:tmpl w:val="00000010"/>
    <w:name w:val="WW8Num22"/>
    <w:lvl w:ilvl="0">
      <w:start w:val="1"/>
      <w:numFmt w:val="bullet"/>
      <w:lvlText w:val="–"/>
      <w:lvlJc w:val="left"/>
      <w:pPr>
        <w:tabs>
          <w:tab w:val="num" w:pos="720"/>
        </w:tabs>
        <w:ind w:left="720" w:hanging="360"/>
      </w:pPr>
      <w:rPr>
        <w:rFonts w:ascii="Times New Roman" w:hAnsi="Times New Roman" w:cs="Times New Roman"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5" w15:restartNumberingAfterBreak="0">
    <w:nsid w:val="00000011"/>
    <w:multiLevelType w:val="singleLevel"/>
    <w:tmpl w:val="00000011"/>
    <w:name w:val="WW8Num24"/>
    <w:lvl w:ilvl="0">
      <w:start w:val="1"/>
      <w:numFmt w:val="bullet"/>
      <w:lvlText w:val=""/>
      <w:lvlJc w:val="left"/>
      <w:pPr>
        <w:tabs>
          <w:tab w:val="num" w:pos="1080"/>
        </w:tabs>
        <w:ind w:left="1080" w:hanging="360"/>
      </w:pPr>
      <w:rPr>
        <w:rFonts w:ascii="Symbol" w:hAnsi="Symbol" w:cs="Symbol" w:hint="default"/>
      </w:rPr>
    </w:lvl>
  </w:abstractNum>
  <w:abstractNum w:abstractNumId="26" w15:restartNumberingAfterBreak="0">
    <w:nsid w:val="00000012"/>
    <w:multiLevelType w:val="singleLevel"/>
    <w:tmpl w:val="00000012"/>
    <w:name w:val="WW8Num25"/>
    <w:lvl w:ilvl="0">
      <w:start w:val="1"/>
      <w:numFmt w:val="bullet"/>
      <w:lvlText w:val=""/>
      <w:lvlJc w:val="left"/>
      <w:pPr>
        <w:tabs>
          <w:tab w:val="num" w:pos="0"/>
        </w:tabs>
        <w:ind w:left="1571" w:hanging="360"/>
      </w:pPr>
      <w:rPr>
        <w:rFonts w:ascii="Symbol" w:hAnsi="Symbol" w:cs="Symbol" w:hint="default"/>
      </w:rPr>
    </w:lvl>
  </w:abstractNum>
  <w:abstractNum w:abstractNumId="27" w15:restartNumberingAfterBreak="0">
    <w:nsid w:val="00000013"/>
    <w:multiLevelType w:val="singleLevel"/>
    <w:tmpl w:val="00000013"/>
    <w:name w:val="WW8Num28"/>
    <w:lvl w:ilvl="0">
      <w:start w:val="1"/>
      <w:numFmt w:val="bullet"/>
      <w:lvlText w:val=""/>
      <w:lvlJc w:val="left"/>
      <w:pPr>
        <w:tabs>
          <w:tab w:val="num" w:pos="0"/>
        </w:tabs>
        <w:ind w:left="1571" w:hanging="360"/>
      </w:pPr>
      <w:rPr>
        <w:rFonts w:ascii="Symbol" w:hAnsi="Symbol" w:cs="Symbol" w:hint="default"/>
      </w:rPr>
    </w:lvl>
  </w:abstractNum>
  <w:abstractNum w:abstractNumId="28" w15:restartNumberingAfterBreak="0">
    <w:nsid w:val="00000014"/>
    <w:multiLevelType w:val="singleLevel"/>
    <w:tmpl w:val="00000014"/>
    <w:name w:val="WW8Num29"/>
    <w:lvl w:ilvl="0">
      <w:start w:val="1"/>
      <w:numFmt w:val="bullet"/>
      <w:lvlText w:val=""/>
      <w:lvlJc w:val="left"/>
      <w:pPr>
        <w:tabs>
          <w:tab w:val="num" w:pos="0"/>
        </w:tabs>
        <w:ind w:left="720" w:hanging="360"/>
      </w:pPr>
      <w:rPr>
        <w:rFonts w:ascii="Symbol" w:hAnsi="Symbol" w:cs="Symbol" w:hint="default"/>
      </w:rPr>
    </w:lvl>
  </w:abstractNum>
  <w:abstractNum w:abstractNumId="29" w15:restartNumberingAfterBreak="0">
    <w:nsid w:val="00000015"/>
    <w:multiLevelType w:val="singleLevel"/>
    <w:tmpl w:val="00000015"/>
    <w:name w:val="WW8Num30"/>
    <w:lvl w:ilvl="0">
      <w:start w:val="1"/>
      <w:numFmt w:val="decimal"/>
      <w:lvlText w:val="%1."/>
      <w:lvlJc w:val="left"/>
      <w:pPr>
        <w:tabs>
          <w:tab w:val="num" w:pos="0"/>
        </w:tabs>
        <w:ind w:left="1134" w:hanging="425"/>
      </w:pPr>
      <w:rPr>
        <w:rFonts w:hint="default"/>
        <w:szCs w:val="20"/>
      </w:rPr>
    </w:lvl>
  </w:abstractNum>
  <w:abstractNum w:abstractNumId="30" w15:restartNumberingAfterBreak="0">
    <w:nsid w:val="00000016"/>
    <w:multiLevelType w:val="singleLevel"/>
    <w:tmpl w:val="00000016"/>
    <w:name w:val="WW8Num32"/>
    <w:lvl w:ilvl="0">
      <w:start w:val="1"/>
      <w:numFmt w:val="bullet"/>
      <w:lvlText w:val=""/>
      <w:lvlJc w:val="left"/>
      <w:pPr>
        <w:tabs>
          <w:tab w:val="num" w:pos="0"/>
        </w:tabs>
        <w:ind w:left="720" w:hanging="360"/>
      </w:pPr>
      <w:rPr>
        <w:rFonts w:ascii="Symbol" w:hAnsi="Symbol" w:cs="Symbol" w:hint="default"/>
      </w:rPr>
    </w:lvl>
  </w:abstractNum>
  <w:abstractNum w:abstractNumId="31" w15:restartNumberingAfterBreak="0">
    <w:nsid w:val="00000017"/>
    <w:multiLevelType w:val="singleLevel"/>
    <w:tmpl w:val="00000017"/>
    <w:name w:val="WW8Num33"/>
    <w:lvl w:ilvl="0">
      <w:start w:val="1"/>
      <w:numFmt w:val="decimal"/>
      <w:lvlText w:val="Приложение %1."/>
      <w:lvlJc w:val="left"/>
      <w:pPr>
        <w:tabs>
          <w:tab w:val="num" w:pos="0"/>
        </w:tabs>
        <w:ind w:left="1080" w:hanging="360"/>
      </w:pPr>
      <w:rPr>
        <w:rFonts w:hint="default"/>
      </w:rPr>
    </w:lvl>
  </w:abstractNum>
  <w:abstractNum w:abstractNumId="32" w15:restartNumberingAfterBreak="0">
    <w:nsid w:val="00000018"/>
    <w:multiLevelType w:val="singleLevel"/>
    <w:tmpl w:val="00000018"/>
    <w:name w:val="WW8Num37"/>
    <w:lvl w:ilvl="0">
      <w:start w:val="1"/>
      <w:numFmt w:val="bullet"/>
      <w:lvlText w:val=""/>
      <w:lvlJc w:val="left"/>
      <w:pPr>
        <w:tabs>
          <w:tab w:val="num" w:pos="0"/>
        </w:tabs>
        <w:ind w:left="1429" w:hanging="360"/>
      </w:pPr>
      <w:rPr>
        <w:rFonts w:ascii="Symbol" w:hAnsi="Symbol" w:cs="Symbol" w:hint="default"/>
      </w:rPr>
    </w:lvl>
  </w:abstractNum>
  <w:abstractNum w:abstractNumId="33" w15:restartNumberingAfterBreak="0">
    <w:nsid w:val="00000019"/>
    <w:multiLevelType w:val="multilevel"/>
    <w:tmpl w:val="00000019"/>
    <w:name w:val="WW8Num39"/>
    <w:lvl w:ilvl="0">
      <w:start w:val="1"/>
      <w:numFmt w:val="decimal"/>
      <w:lvlText w:val="%1."/>
      <w:lvlJc w:val="left"/>
      <w:pPr>
        <w:tabs>
          <w:tab w:val="num" w:pos="709"/>
        </w:tabs>
        <w:ind w:left="1134" w:hanging="425"/>
      </w:pPr>
      <w:rPr>
        <w:rFonts w:hint="default"/>
      </w:rPr>
    </w:lvl>
    <w:lvl w:ilvl="1">
      <w:start w:val="1"/>
      <w:numFmt w:val="decimal"/>
      <w:lvlText w:val="%1.%2."/>
      <w:lvlJc w:val="left"/>
      <w:pPr>
        <w:tabs>
          <w:tab w:val="num" w:pos="0"/>
        </w:tabs>
        <w:ind w:left="1389" w:hanging="538"/>
      </w:pPr>
      <w:rPr>
        <w:rFonts w:hint="default"/>
      </w:rPr>
    </w:lvl>
    <w:lvl w:ilvl="2">
      <w:start w:val="1"/>
      <w:numFmt w:val="decimal"/>
      <w:lvlText w:val="%1.%2.%3."/>
      <w:lvlJc w:val="left"/>
      <w:pPr>
        <w:tabs>
          <w:tab w:val="num" w:pos="0"/>
        </w:tabs>
        <w:ind w:left="1985" w:hanging="1276"/>
      </w:pPr>
      <w:rPr>
        <w:rFonts w:ascii="Times New Roman" w:hAnsi="Times New Roman" w:cs="Times New Roman" w:hint="default"/>
        <w:b/>
        <w:bCs w:val="0"/>
        <w:i w:val="0"/>
        <w:iCs w:val="0"/>
        <w:caps w:val="0"/>
        <w:smallCaps w:val="0"/>
        <w:strike w:val="0"/>
        <w:dstrike w:val="0"/>
        <w:vanish w:val="0"/>
        <w:color w:val="000000"/>
        <w:spacing w:val="0"/>
        <w:w w:val="100"/>
        <w:kern w:val="0"/>
        <w:position w:val="0"/>
        <w:sz w:val="24"/>
        <w:szCs w:val="0"/>
        <w:u w:val="none"/>
        <w:vertAlign w:val="baseline"/>
        <w:em w:val="none"/>
      </w:rPr>
    </w:lvl>
    <w:lvl w:ilvl="3">
      <w:start w:val="1"/>
      <w:numFmt w:val="decimal"/>
      <w:lvlText w:val="%1.%2.%3.%4."/>
      <w:lvlJc w:val="left"/>
      <w:pPr>
        <w:tabs>
          <w:tab w:val="num" w:pos="0"/>
        </w:tabs>
        <w:ind w:left="2268" w:hanging="1559"/>
      </w:pPr>
      <w:rPr>
        <w:rFonts w:hint="default"/>
      </w:rPr>
    </w:lvl>
    <w:lvl w:ilvl="4">
      <w:start w:val="1"/>
      <w:numFmt w:val="decimal"/>
      <w:lvlText w:val="%1.%2.%3.%4.%5."/>
      <w:lvlJc w:val="left"/>
      <w:pPr>
        <w:tabs>
          <w:tab w:val="num" w:pos="0"/>
        </w:tabs>
        <w:ind w:left="1134" w:hanging="425"/>
      </w:pPr>
      <w:rPr>
        <w:rFonts w:hint="default"/>
      </w:rPr>
    </w:lvl>
    <w:lvl w:ilvl="5">
      <w:start w:val="1"/>
      <w:numFmt w:val="decimal"/>
      <w:lvlText w:val="%1.%2.%3.%4.%5.%6."/>
      <w:lvlJc w:val="left"/>
      <w:pPr>
        <w:tabs>
          <w:tab w:val="num" w:pos="0"/>
        </w:tabs>
        <w:ind w:left="1134" w:hanging="425"/>
      </w:pPr>
      <w:rPr>
        <w:rFonts w:hint="default"/>
      </w:rPr>
    </w:lvl>
    <w:lvl w:ilvl="6">
      <w:start w:val="1"/>
      <w:numFmt w:val="decimal"/>
      <w:lvlText w:val="%1.%2.%3.%4.%5.%6.%7."/>
      <w:lvlJc w:val="left"/>
      <w:pPr>
        <w:tabs>
          <w:tab w:val="num" w:pos="0"/>
        </w:tabs>
        <w:ind w:left="1134" w:hanging="425"/>
      </w:pPr>
      <w:rPr>
        <w:rFonts w:hint="default"/>
      </w:rPr>
    </w:lvl>
    <w:lvl w:ilvl="7">
      <w:start w:val="1"/>
      <w:numFmt w:val="decimal"/>
      <w:lvlText w:val="%1.%2.%3.%4.%5.%6.%7.%8."/>
      <w:lvlJc w:val="left"/>
      <w:pPr>
        <w:tabs>
          <w:tab w:val="num" w:pos="0"/>
        </w:tabs>
        <w:ind w:left="1134" w:hanging="425"/>
      </w:pPr>
      <w:rPr>
        <w:rFonts w:hint="default"/>
      </w:rPr>
    </w:lvl>
    <w:lvl w:ilvl="8">
      <w:start w:val="1"/>
      <w:numFmt w:val="decimal"/>
      <w:lvlText w:val="%1.%2.%3.%4.%5.%6.%7.%8.%9."/>
      <w:lvlJc w:val="left"/>
      <w:pPr>
        <w:tabs>
          <w:tab w:val="num" w:pos="0"/>
        </w:tabs>
        <w:ind w:left="1134" w:hanging="425"/>
      </w:pPr>
      <w:rPr>
        <w:rFonts w:hint="default"/>
      </w:rPr>
    </w:lvl>
  </w:abstractNum>
  <w:abstractNum w:abstractNumId="34" w15:restartNumberingAfterBreak="0">
    <w:nsid w:val="087E7D30"/>
    <w:multiLevelType w:val="multilevel"/>
    <w:tmpl w:val="5600990C"/>
    <w:lvl w:ilvl="0">
      <w:start w:val="1"/>
      <w:numFmt w:val="bullet"/>
      <w:pStyle w:val="tdtableunorderedlistlevel1"/>
      <w:suff w:val="space"/>
      <w:lvlText w:val="-"/>
      <w:lvlJc w:val="left"/>
      <w:pPr>
        <w:ind w:left="0" w:firstLine="284"/>
      </w:pPr>
      <w:rPr>
        <w:rFonts w:ascii="Arial" w:hAnsi="Arial" w:cs="Times New Roman" w:hint="default"/>
        <w:b w:val="0"/>
        <w:i w:val="0"/>
        <w:sz w:val="24"/>
      </w:rPr>
    </w:lvl>
    <w:lvl w:ilvl="1">
      <w:start w:val="1"/>
      <w:numFmt w:val="bullet"/>
      <w:pStyle w:val="tdtableunorderedlistlevel2"/>
      <w:suff w:val="space"/>
      <w:lvlText w:val="-"/>
      <w:lvlJc w:val="left"/>
      <w:pPr>
        <w:ind w:left="0" w:firstLine="567"/>
      </w:pPr>
      <w:rPr>
        <w:rFonts w:ascii="Arial" w:hAnsi="Arial" w:hint="default"/>
        <w:b w:val="0"/>
        <w:i w:val="0"/>
        <w:sz w:val="24"/>
      </w:rPr>
    </w:lvl>
    <w:lvl w:ilvl="2">
      <w:start w:val="1"/>
      <w:numFmt w:val="bullet"/>
      <w:pStyle w:val="tdtableunorderedlistlevel3"/>
      <w:suff w:val="space"/>
      <w:lvlText w:val="-"/>
      <w:lvlJc w:val="left"/>
      <w:pPr>
        <w:ind w:left="0" w:firstLine="851"/>
      </w:pPr>
      <w:rPr>
        <w:rFonts w:ascii="Arial" w:hAnsi="Arial" w:cs="Times New Roman" w:hint="default"/>
        <w:b w:val="0"/>
        <w:i w:val="0"/>
        <w:sz w:val="24"/>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08816A5F"/>
    <w:multiLevelType w:val="hybridMultilevel"/>
    <w:tmpl w:val="42D2CE64"/>
    <w:lvl w:ilvl="0" w:tplc="FB58047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6" w15:restartNumberingAfterBreak="0">
    <w:nsid w:val="0FC7753A"/>
    <w:multiLevelType w:val="hybridMultilevel"/>
    <w:tmpl w:val="FFE0DF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14BF2987"/>
    <w:multiLevelType w:val="hybridMultilevel"/>
    <w:tmpl w:val="C0340D3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8" w15:restartNumberingAfterBreak="0">
    <w:nsid w:val="171B1055"/>
    <w:multiLevelType w:val="hybridMultilevel"/>
    <w:tmpl w:val="96BADDDC"/>
    <w:lvl w:ilvl="0" w:tplc="FF8C3318">
      <w:start w:val="1"/>
      <w:numFmt w:val="bullet"/>
      <w:pStyle w:val="a"/>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hint="default"/>
      </w:rPr>
    </w:lvl>
    <w:lvl w:ilvl="8" w:tplc="04190005">
      <w:start w:val="1"/>
      <w:numFmt w:val="bullet"/>
      <w:lvlText w:val=""/>
      <w:lvlJc w:val="left"/>
      <w:pPr>
        <w:ind w:left="7189" w:hanging="360"/>
      </w:pPr>
      <w:rPr>
        <w:rFonts w:ascii="Wingdings" w:hAnsi="Wingdings" w:hint="default"/>
      </w:rPr>
    </w:lvl>
  </w:abstractNum>
  <w:abstractNum w:abstractNumId="39" w15:restartNumberingAfterBreak="0">
    <w:nsid w:val="174C7D64"/>
    <w:multiLevelType w:val="hybridMultilevel"/>
    <w:tmpl w:val="FBD84886"/>
    <w:lvl w:ilvl="0" w:tplc="79DC7888">
      <w:start w:val="1"/>
      <w:numFmt w:val="bullet"/>
      <w:pStyle w:val="2"/>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40" w15:restartNumberingAfterBreak="0">
    <w:nsid w:val="1C3B474D"/>
    <w:multiLevelType w:val="hybridMultilevel"/>
    <w:tmpl w:val="2C0876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1D1E3764"/>
    <w:multiLevelType w:val="multilevel"/>
    <w:tmpl w:val="8A464058"/>
    <w:lvl w:ilvl="0">
      <w:start w:val="1"/>
      <w:numFmt w:val="decimal"/>
      <w:pStyle w:val="tdorderedlistlevel1"/>
      <w:suff w:val="space"/>
      <w:lvlText w:val="%1)"/>
      <w:lvlJc w:val="left"/>
      <w:pPr>
        <w:ind w:left="0" w:firstLine="851"/>
      </w:pPr>
      <w:rPr>
        <w:rFonts w:hint="default"/>
      </w:rPr>
    </w:lvl>
    <w:lvl w:ilvl="1">
      <w:start w:val="1"/>
      <w:numFmt w:val="decimal"/>
      <w:pStyle w:val="tdorderedlistlevel2"/>
      <w:suff w:val="space"/>
      <w:lvlText w:val="%2)"/>
      <w:lvlJc w:val="left"/>
      <w:pPr>
        <w:ind w:left="0" w:firstLine="1701"/>
      </w:pPr>
      <w:rPr>
        <w:rFonts w:hint="default"/>
      </w:rPr>
    </w:lvl>
    <w:lvl w:ilvl="2">
      <w:start w:val="1"/>
      <w:numFmt w:val="decimal"/>
      <w:pStyle w:val="tdorderedlistlevel3"/>
      <w:suff w:val="space"/>
      <w:lvlText w:val="%3)"/>
      <w:lvlJc w:val="left"/>
      <w:pPr>
        <w:ind w:left="0" w:firstLine="2552"/>
      </w:pPr>
      <w:rPr>
        <w:rFonts w:hint="default"/>
      </w:rPr>
    </w:lvl>
    <w:lvl w:ilvl="3">
      <w:start w:val="1"/>
      <w:numFmt w:val="bullet"/>
      <w:lvlText w:val=""/>
      <w:lvlJc w:val="left"/>
      <w:pPr>
        <w:tabs>
          <w:tab w:val="num" w:pos="2831"/>
        </w:tabs>
        <w:ind w:left="2831" w:hanging="360"/>
      </w:pPr>
      <w:rPr>
        <w:rFonts w:ascii="Symbol" w:hAnsi="Symbol" w:hint="default"/>
      </w:rPr>
    </w:lvl>
    <w:lvl w:ilvl="4">
      <w:start w:val="1"/>
      <w:numFmt w:val="bullet"/>
      <w:lvlText w:val="o"/>
      <w:lvlJc w:val="left"/>
      <w:pPr>
        <w:tabs>
          <w:tab w:val="num" w:pos="3551"/>
        </w:tabs>
        <w:ind w:left="3551" w:hanging="360"/>
      </w:pPr>
      <w:rPr>
        <w:rFonts w:ascii="Courier New" w:hAnsi="Courier New" w:cs="Courier New" w:hint="default"/>
      </w:rPr>
    </w:lvl>
    <w:lvl w:ilvl="5">
      <w:start w:val="1"/>
      <w:numFmt w:val="bullet"/>
      <w:lvlText w:val=""/>
      <w:lvlJc w:val="left"/>
      <w:pPr>
        <w:tabs>
          <w:tab w:val="num" w:pos="4271"/>
        </w:tabs>
        <w:ind w:left="4271" w:hanging="360"/>
      </w:pPr>
      <w:rPr>
        <w:rFonts w:ascii="Wingdings" w:hAnsi="Wingdings" w:hint="default"/>
      </w:rPr>
    </w:lvl>
    <w:lvl w:ilvl="6">
      <w:start w:val="1"/>
      <w:numFmt w:val="bullet"/>
      <w:lvlText w:val=""/>
      <w:lvlJc w:val="left"/>
      <w:pPr>
        <w:tabs>
          <w:tab w:val="num" w:pos="4991"/>
        </w:tabs>
        <w:ind w:left="4991" w:hanging="360"/>
      </w:pPr>
      <w:rPr>
        <w:rFonts w:ascii="Symbol" w:hAnsi="Symbol" w:hint="default"/>
      </w:rPr>
    </w:lvl>
    <w:lvl w:ilvl="7">
      <w:start w:val="1"/>
      <w:numFmt w:val="bullet"/>
      <w:lvlText w:val="o"/>
      <w:lvlJc w:val="left"/>
      <w:pPr>
        <w:tabs>
          <w:tab w:val="num" w:pos="5711"/>
        </w:tabs>
        <w:ind w:left="5711" w:hanging="360"/>
      </w:pPr>
      <w:rPr>
        <w:rFonts w:ascii="Courier New" w:hAnsi="Courier New" w:cs="Courier New" w:hint="default"/>
      </w:rPr>
    </w:lvl>
    <w:lvl w:ilvl="8">
      <w:start w:val="1"/>
      <w:numFmt w:val="bullet"/>
      <w:lvlText w:val=""/>
      <w:lvlJc w:val="left"/>
      <w:pPr>
        <w:tabs>
          <w:tab w:val="num" w:pos="6431"/>
        </w:tabs>
        <w:ind w:left="6431" w:hanging="360"/>
      </w:pPr>
      <w:rPr>
        <w:rFonts w:ascii="Wingdings" w:hAnsi="Wingdings" w:hint="default"/>
      </w:rPr>
    </w:lvl>
  </w:abstractNum>
  <w:abstractNum w:abstractNumId="42" w15:restartNumberingAfterBreak="0">
    <w:nsid w:val="1F24501F"/>
    <w:multiLevelType w:val="hybridMultilevel"/>
    <w:tmpl w:val="0CD00B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2452273B"/>
    <w:multiLevelType w:val="hybridMultilevel"/>
    <w:tmpl w:val="FB161270"/>
    <w:lvl w:ilvl="0" w:tplc="D2E05806">
      <w:start w:val="1"/>
      <w:numFmt w:val="bullet"/>
      <w:pStyle w:val="01"/>
      <w:lvlText w:val=""/>
      <w:lvlJc w:val="left"/>
      <w:pPr>
        <w:tabs>
          <w:tab w:val="num" w:pos="1418"/>
        </w:tabs>
        <w:ind w:left="1418" w:hanging="454"/>
      </w:pPr>
      <w:rPr>
        <w:rFonts w:ascii="Symbol" w:hAnsi="Symbol" w:hint="default"/>
        <w:color w:val="auto"/>
      </w:rPr>
    </w:lvl>
    <w:lvl w:ilvl="1" w:tplc="FFFFFFFF">
      <w:start w:val="1"/>
      <w:numFmt w:val="bullet"/>
      <w:lvlText w:val="o"/>
      <w:lvlJc w:val="left"/>
      <w:pPr>
        <w:tabs>
          <w:tab w:val="num" w:pos="1440"/>
        </w:tabs>
        <w:ind w:left="1440" w:hanging="360"/>
      </w:pPr>
      <w:rPr>
        <w:rFonts w:ascii="Courier New" w:hAnsi="Courier New" w:cs="Times New Roman"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Times New Roman"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Times New Roman"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255C627F"/>
    <w:multiLevelType w:val="hybridMultilevel"/>
    <w:tmpl w:val="CCECF5D4"/>
    <w:lvl w:ilvl="0" w:tplc="04190001">
      <w:start w:val="1"/>
      <w:numFmt w:val="bullet"/>
      <w:lvlText w:val=""/>
      <w:lvlJc w:val="left"/>
      <w:pPr>
        <w:ind w:left="789" w:hanging="360"/>
      </w:pPr>
      <w:rPr>
        <w:rFonts w:ascii="Symbol" w:hAnsi="Symbol" w:hint="default"/>
      </w:rPr>
    </w:lvl>
    <w:lvl w:ilvl="1" w:tplc="04190003" w:tentative="1">
      <w:start w:val="1"/>
      <w:numFmt w:val="bullet"/>
      <w:lvlText w:val="o"/>
      <w:lvlJc w:val="left"/>
      <w:pPr>
        <w:ind w:left="1509" w:hanging="360"/>
      </w:pPr>
      <w:rPr>
        <w:rFonts w:ascii="Courier New" w:hAnsi="Courier New" w:cs="Courier New" w:hint="default"/>
      </w:rPr>
    </w:lvl>
    <w:lvl w:ilvl="2" w:tplc="04190005" w:tentative="1">
      <w:start w:val="1"/>
      <w:numFmt w:val="bullet"/>
      <w:lvlText w:val=""/>
      <w:lvlJc w:val="left"/>
      <w:pPr>
        <w:ind w:left="2229" w:hanging="360"/>
      </w:pPr>
      <w:rPr>
        <w:rFonts w:ascii="Wingdings" w:hAnsi="Wingdings" w:hint="default"/>
      </w:rPr>
    </w:lvl>
    <w:lvl w:ilvl="3" w:tplc="04190001" w:tentative="1">
      <w:start w:val="1"/>
      <w:numFmt w:val="bullet"/>
      <w:lvlText w:val=""/>
      <w:lvlJc w:val="left"/>
      <w:pPr>
        <w:ind w:left="2949" w:hanging="360"/>
      </w:pPr>
      <w:rPr>
        <w:rFonts w:ascii="Symbol" w:hAnsi="Symbol" w:hint="default"/>
      </w:rPr>
    </w:lvl>
    <w:lvl w:ilvl="4" w:tplc="04190003" w:tentative="1">
      <w:start w:val="1"/>
      <w:numFmt w:val="bullet"/>
      <w:lvlText w:val="o"/>
      <w:lvlJc w:val="left"/>
      <w:pPr>
        <w:ind w:left="3669" w:hanging="360"/>
      </w:pPr>
      <w:rPr>
        <w:rFonts w:ascii="Courier New" w:hAnsi="Courier New" w:cs="Courier New" w:hint="default"/>
      </w:rPr>
    </w:lvl>
    <w:lvl w:ilvl="5" w:tplc="04190005" w:tentative="1">
      <w:start w:val="1"/>
      <w:numFmt w:val="bullet"/>
      <w:lvlText w:val=""/>
      <w:lvlJc w:val="left"/>
      <w:pPr>
        <w:ind w:left="4389" w:hanging="360"/>
      </w:pPr>
      <w:rPr>
        <w:rFonts w:ascii="Wingdings" w:hAnsi="Wingdings" w:hint="default"/>
      </w:rPr>
    </w:lvl>
    <w:lvl w:ilvl="6" w:tplc="04190001" w:tentative="1">
      <w:start w:val="1"/>
      <w:numFmt w:val="bullet"/>
      <w:lvlText w:val=""/>
      <w:lvlJc w:val="left"/>
      <w:pPr>
        <w:ind w:left="5109" w:hanging="360"/>
      </w:pPr>
      <w:rPr>
        <w:rFonts w:ascii="Symbol" w:hAnsi="Symbol" w:hint="default"/>
      </w:rPr>
    </w:lvl>
    <w:lvl w:ilvl="7" w:tplc="04190003" w:tentative="1">
      <w:start w:val="1"/>
      <w:numFmt w:val="bullet"/>
      <w:lvlText w:val="o"/>
      <w:lvlJc w:val="left"/>
      <w:pPr>
        <w:ind w:left="5829" w:hanging="360"/>
      </w:pPr>
      <w:rPr>
        <w:rFonts w:ascii="Courier New" w:hAnsi="Courier New" w:cs="Courier New" w:hint="default"/>
      </w:rPr>
    </w:lvl>
    <w:lvl w:ilvl="8" w:tplc="04190005" w:tentative="1">
      <w:start w:val="1"/>
      <w:numFmt w:val="bullet"/>
      <w:lvlText w:val=""/>
      <w:lvlJc w:val="left"/>
      <w:pPr>
        <w:ind w:left="6549" w:hanging="360"/>
      </w:pPr>
      <w:rPr>
        <w:rFonts w:ascii="Wingdings" w:hAnsi="Wingdings" w:hint="default"/>
      </w:rPr>
    </w:lvl>
  </w:abstractNum>
  <w:abstractNum w:abstractNumId="45" w15:restartNumberingAfterBreak="0">
    <w:nsid w:val="31762BFB"/>
    <w:multiLevelType w:val="multilevel"/>
    <w:tmpl w:val="041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6" w15:restartNumberingAfterBreak="0">
    <w:nsid w:val="3CF84937"/>
    <w:multiLevelType w:val="hybridMultilevel"/>
    <w:tmpl w:val="F66C3F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416625CB"/>
    <w:multiLevelType w:val="multilevel"/>
    <w:tmpl w:val="4A7CF4C4"/>
    <w:lvl w:ilvl="0">
      <w:start w:val="1"/>
      <w:numFmt w:val="decimal"/>
      <w:pStyle w:val="tdtableorderedlistlevel1"/>
      <w:suff w:val="space"/>
      <w:lvlText w:val="%1)"/>
      <w:lvlJc w:val="left"/>
      <w:pPr>
        <w:ind w:left="0" w:firstLine="284"/>
      </w:pPr>
      <w:rPr>
        <w:rFonts w:ascii="Arial" w:hAnsi="Arial" w:hint="default"/>
        <w:b w:val="0"/>
        <w:i w:val="0"/>
        <w:sz w:val="24"/>
      </w:rPr>
    </w:lvl>
    <w:lvl w:ilvl="1">
      <w:start w:val="1"/>
      <w:numFmt w:val="decimal"/>
      <w:pStyle w:val="tdtableorderedlistlevel2"/>
      <w:suff w:val="space"/>
      <w:lvlText w:val="%2)"/>
      <w:lvlJc w:val="left"/>
      <w:pPr>
        <w:ind w:left="0" w:firstLine="567"/>
      </w:pPr>
      <w:rPr>
        <w:rFonts w:ascii="Arial" w:hAnsi="Arial" w:hint="default"/>
        <w:b w:val="0"/>
        <w:i w:val="0"/>
        <w:sz w:val="24"/>
      </w:rPr>
    </w:lvl>
    <w:lvl w:ilvl="2">
      <w:start w:val="1"/>
      <w:numFmt w:val="decimal"/>
      <w:pStyle w:val="tdtableorderedlistlevel3"/>
      <w:suff w:val="space"/>
      <w:lvlText w:val="%3)"/>
      <w:lvlJc w:val="left"/>
      <w:pPr>
        <w:ind w:left="0" w:firstLine="851"/>
      </w:pPr>
      <w:rPr>
        <w:rFonts w:ascii="Arial" w:hAnsi="Arial" w:hint="default"/>
        <w:b w:val="0"/>
        <w:i w:val="0"/>
        <w:sz w:val="24"/>
      </w:rPr>
    </w:lvl>
    <w:lvl w:ilvl="3">
      <w:start w:val="1"/>
      <w:numFmt w:val="bullet"/>
      <w:lvlText w:val=""/>
      <w:lvlJc w:val="left"/>
      <w:pPr>
        <w:tabs>
          <w:tab w:val="num" w:pos="2831"/>
        </w:tabs>
        <w:ind w:left="2831" w:hanging="360"/>
      </w:pPr>
      <w:rPr>
        <w:rFonts w:ascii="Symbol" w:hAnsi="Symbol" w:hint="default"/>
      </w:rPr>
    </w:lvl>
    <w:lvl w:ilvl="4">
      <w:start w:val="1"/>
      <w:numFmt w:val="bullet"/>
      <w:lvlText w:val="o"/>
      <w:lvlJc w:val="left"/>
      <w:pPr>
        <w:tabs>
          <w:tab w:val="num" w:pos="3551"/>
        </w:tabs>
        <w:ind w:left="3551" w:hanging="360"/>
      </w:pPr>
      <w:rPr>
        <w:rFonts w:ascii="Courier New" w:hAnsi="Courier New" w:cs="Courier New" w:hint="default"/>
      </w:rPr>
    </w:lvl>
    <w:lvl w:ilvl="5">
      <w:start w:val="1"/>
      <w:numFmt w:val="bullet"/>
      <w:lvlText w:val=""/>
      <w:lvlJc w:val="left"/>
      <w:pPr>
        <w:tabs>
          <w:tab w:val="num" w:pos="4271"/>
        </w:tabs>
        <w:ind w:left="4271" w:hanging="360"/>
      </w:pPr>
      <w:rPr>
        <w:rFonts w:ascii="Wingdings" w:hAnsi="Wingdings" w:hint="default"/>
      </w:rPr>
    </w:lvl>
    <w:lvl w:ilvl="6">
      <w:start w:val="1"/>
      <w:numFmt w:val="bullet"/>
      <w:lvlText w:val=""/>
      <w:lvlJc w:val="left"/>
      <w:pPr>
        <w:tabs>
          <w:tab w:val="num" w:pos="4991"/>
        </w:tabs>
        <w:ind w:left="4991" w:hanging="360"/>
      </w:pPr>
      <w:rPr>
        <w:rFonts w:ascii="Symbol" w:hAnsi="Symbol" w:hint="default"/>
      </w:rPr>
    </w:lvl>
    <w:lvl w:ilvl="7">
      <w:start w:val="1"/>
      <w:numFmt w:val="bullet"/>
      <w:lvlText w:val="o"/>
      <w:lvlJc w:val="left"/>
      <w:pPr>
        <w:tabs>
          <w:tab w:val="num" w:pos="5711"/>
        </w:tabs>
        <w:ind w:left="5711" w:hanging="360"/>
      </w:pPr>
      <w:rPr>
        <w:rFonts w:ascii="Courier New" w:hAnsi="Courier New" w:cs="Courier New" w:hint="default"/>
      </w:rPr>
    </w:lvl>
    <w:lvl w:ilvl="8">
      <w:start w:val="1"/>
      <w:numFmt w:val="bullet"/>
      <w:lvlText w:val=""/>
      <w:lvlJc w:val="left"/>
      <w:pPr>
        <w:tabs>
          <w:tab w:val="num" w:pos="6431"/>
        </w:tabs>
        <w:ind w:left="6431" w:hanging="360"/>
      </w:pPr>
      <w:rPr>
        <w:rFonts w:ascii="Wingdings" w:hAnsi="Wingdings" w:hint="default"/>
      </w:rPr>
    </w:lvl>
  </w:abstractNum>
  <w:abstractNum w:abstractNumId="48" w15:restartNumberingAfterBreak="0">
    <w:nsid w:val="4BF670D0"/>
    <w:multiLevelType w:val="multilevel"/>
    <w:tmpl w:val="92FC359A"/>
    <w:lvl w:ilvl="0">
      <w:start w:val="1"/>
      <w:numFmt w:val="bullet"/>
      <w:pStyle w:val="tdunorderedlistlevel1"/>
      <w:suff w:val="space"/>
      <w:lvlText w:val="-"/>
      <w:lvlJc w:val="left"/>
      <w:pPr>
        <w:ind w:left="0" w:firstLine="851"/>
      </w:pPr>
      <w:rPr>
        <w:rFonts w:ascii="Times New Roman" w:hAnsi="Times New Roman" w:cs="Times New Roman" w:hint="default"/>
      </w:rPr>
    </w:lvl>
    <w:lvl w:ilvl="1">
      <w:start w:val="1"/>
      <w:numFmt w:val="bullet"/>
      <w:lvlRestart w:val="0"/>
      <w:pStyle w:val="tdunorderedlistlevel2"/>
      <w:suff w:val="space"/>
      <w:lvlText w:val="-"/>
      <w:lvlJc w:val="left"/>
      <w:pPr>
        <w:ind w:left="0" w:firstLine="1701"/>
      </w:pPr>
      <w:rPr>
        <w:rFonts w:ascii="Arial" w:hAnsi="Arial" w:hint="default"/>
        <w:b w:val="0"/>
        <w:i w:val="0"/>
      </w:rPr>
    </w:lvl>
    <w:lvl w:ilvl="2">
      <w:start w:val="1"/>
      <w:numFmt w:val="bullet"/>
      <w:lvlRestart w:val="0"/>
      <w:pStyle w:val="tdunorderedlistlevel3"/>
      <w:suff w:val="space"/>
      <w:lvlText w:val="-"/>
      <w:lvlJc w:val="left"/>
      <w:pPr>
        <w:ind w:left="0" w:firstLine="2552"/>
      </w:pPr>
      <w:rPr>
        <w:rFonts w:ascii="Times New Roman" w:hAnsi="Times New Roman" w:cs="Times New Roman" w:hint="default"/>
      </w:rPr>
    </w:lvl>
    <w:lvl w:ilvl="3">
      <w:start w:val="1"/>
      <w:numFmt w:val="decimal"/>
      <w:suff w:val="space"/>
      <w:lvlText w:val="%1"/>
      <w:lvlJc w:val="left"/>
      <w:pPr>
        <w:ind w:left="1080" w:hanging="1080"/>
      </w:pPr>
      <w:rPr>
        <w:rFonts w:ascii="Times New Roman" w:hAnsi="Times New Roman" w:cs="Times New Roman" w:hint="default"/>
        <w:b/>
        <w:bCs w:val="0"/>
        <w:i w:val="0"/>
        <w:iCs w:val="0"/>
        <w:caps w:val="0"/>
        <w:smallCaps w:val="0"/>
        <w:strike w:val="0"/>
        <w:dstrike w:val="0"/>
        <w:vanish w:val="0"/>
        <w:color w:val="auto"/>
        <w:spacing w:val="0"/>
        <w:kern w:val="0"/>
        <w:position w:val="0"/>
        <w:u w:val="none"/>
        <w:vertAlign w:val="baseline"/>
        <w:em w:val="none"/>
      </w:rPr>
    </w:lvl>
    <w:lvl w:ilvl="4">
      <w:start w:val="1"/>
      <w:numFmt w:val="decimal"/>
      <w:lvlText w:val="%1"/>
      <w:lvlJc w:val="left"/>
      <w:pPr>
        <w:tabs>
          <w:tab w:val="num" w:pos="1080"/>
        </w:tabs>
        <w:ind w:left="1080" w:hanging="1080"/>
      </w:pPr>
      <w:rPr>
        <w:rFonts w:hint="default"/>
      </w:rPr>
    </w:lvl>
    <w:lvl w:ilvl="5">
      <w:start w:val="1"/>
      <w:numFmt w:val="decimal"/>
      <w:lvlText w:val="%1"/>
      <w:lvlJc w:val="left"/>
      <w:pPr>
        <w:tabs>
          <w:tab w:val="num" w:pos="1440"/>
        </w:tabs>
        <w:ind w:left="1440" w:hanging="1440"/>
      </w:pPr>
      <w:rPr>
        <w:rFonts w:hint="default"/>
      </w:rPr>
    </w:lvl>
    <w:lvl w:ilvl="6">
      <w:start w:val="1"/>
      <w:numFmt w:val="decimal"/>
      <w:lvlText w:val="%1"/>
      <w:lvlJc w:val="left"/>
      <w:pPr>
        <w:tabs>
          <w:tab w:val="num" w:pos="1800"/>
        </w:tabs>
        <w:ind w:left="1800" w:hanging="1800"/>
      </w:pPr>
      <w:rPr>
        <w:rFonts w:hint="default"/>
      </w:rPr>
    </w:lvl>
    <w:lvl w:ilvl="7">
      <w:start w:val="1"/>
      <w:numFmt w:val="none"/>
      <w:lvlRestart w:val="0"/>
      <w:suff w:val="space"/>
      <w:lvlText w:val=""/>
      <w:lvlJc w:val="left"/>
      <w:pPr>
        <w:ind w:left="1800" w:hanging="1800"/>
      </w:pPr>
      <w:rPr>
        <w:rFonts w:hint="default"/>
      </w:rPr>
    </w:lvl>
    <w:lvl w:ilvl="8">
      <w:start w:val="1"/>
      <w:numFmt w:val="none"/>
      <w:lvlRestart w:val="0"/>
      <w:suff w:val="space"/>
      <w:lvlText w:val=""/>
      <w:lvlJc w:val="left"/>
      <w:pPr>
        <w:ind w:left="2160" w:hanging="2160"/>
      </w:pPr>
      <w:rPr>
        <w:rFonts w:hint="default"/>
      </w:rPr>
    </w:lvl>
  </w:abstractNum>
  <w:abstractNum w:abstractNumId="49" w15:restartNumberingAfterBreak="0">
    <w:nsid w:val="633F2871"/>
    <w:multiLevelType w:val="hybridMultilevel"/>
    <w:tmpl w:val="41A4BB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67D82437"/>
    <w:multiLevelType w:val="multilevel"/>
    <w:tmpl w:val="3788C9AA"/>
    <w:lvl w:ilvl="0">
      <w:start w:val="1"/>
      <w:numFmt w:val="decimal"/>
      <w:pStyle w:val="Heading1"/>
      <w:lvlText w:val="%1."/>
      <w:lvlJc w:val="left"/>
      <w:pPr>
        <w:tabs>
          <w:tab w:val="num" w:pos="-360"/>
        </w:tabs>
        <w:ind w:left="0" w:hanging="360"/>
      </w:pPr>
      <w:rPr>
        <w:rFonts w:hint="default"/>
      </w:rPr>
    </w:lvl>
    <w:lvl w:ilvl="1">
      <w:start w:val="1"/>
      <w:numFmt w:val="decimal"/>
      <w:pStyle w:val="Heading2"/>
      <w:lvlText w:val="%1.%2."/>
      <w:lvlJc w:val="left"/>
      <w:pPr>
        <w:tabs>
          <w:tab w:val="num" w:pos="-360"/>
        </w:tabs>
        <w:ind w:left="432" w:hanging="432"/>
      </w:pPr>
      <w:rPr>
        <w:rFonts w:hint="default"/>
        <w:sz w:val="28"/>
        <w:szCs w:val="28"/>
      </w:rPr>
    </w:lvl>
    <w:lvl w:ilvl="2">
      <w:start w:val="1"/>
      <w:numFmt w:val="decimal"/>
      <w:pStyle w:val="3H3h3L33l3list3Head3Kop3VCTRFPAlaitelITTt3PAMinorSectionTEHeadingH3-Heading3l33list3subheadHeading31HeadingNoL3SectionH3-Heading3131l331h31l31list31list31heading31Section1OdsKap3prop3o"/>
      <w:lvlText w:val="%2%1..%3."/>
      <w:lvlJc w:val="left"/>
      <w:pPr>
        <w:tabs>
          <w:tab w:val="num" w:pos="-360"/>
        </w:tabs>
        <w:ind w:left="864" w:hanging="504"/>
      </w:pPr>
      <w:rPr>
        <w:rFonts w:hint="default"/>
      </w:rPr>
    </w:lvl>
    <w:lvl w:ilvl="3">
      <w:start w:val="1"/>
      <w:numFmt w:val="decimal"/>
      <w:lvlText w:val="%1.%2.%3.%4."/>
      <w:lvlJc w:val="left"/>
      <w:pPr>
        <w:tabs>
          <w:tab w:val="num" w:pos="-360"/>
        </w:tabs>
        <w:ind w:left="1368" w:hanging="648"/>
      </w:pPr>
      <w:rPr>
        <w:rFonts w:hint="default"/>
      </w:rPr>
    </w:lvl>
    <w:lvl w:ilvl="4">
      <w:start w:val="1"/>
      <w:numFmt w:val="decimal"/>
      <w:lvlText w:val="%1.%2.%3.%4.%5."/>
      <w:lvlJc w:val="left"/>
      <w:pPr>
        <w:tabs>
          <w:tab w:val="num" w:pos="-360"/>
        </w:tabs>
        <w:ind w:left="1872" w:hanging="792"/>
      </w:pPr>
      <w:rPr>
        <w:rFonts w:hint="default"/>
      </w:rPr>
    </w:lvl>
    <w:lvl w:ilvl="5">
      <w:start w:val="1"/>
      <w:numFmt w:val="decimal"/>
      <w:lvlText w:val="%1.%2.%3.%4.%5.%6."/>
      <w:lvlJc w:val="left"/>
      <w:pPr>
        <w:tabs>
          <w:tab w:val="num" w:pos="-360"/>
        </w:tabs>
        <w:ind w:left="2376" w:hanging="936"/>
      </w:pPr>
      <w:rPr>
        <w:rFonts w:hint="default"/>
      </w:rPr>
    </w:lvl>
    <w:lvl w:ilvl="6">
      <w:start w:val="1"/>
      <w:numFmt w:val="decimal"/>
      <w:lvlText w:val="%1.%2.%3.%4.%5.%6.%7."/>
      <w:lvlJc w:val="left"/>
      <w:pPr>
        <w:tabs>
          <w:tab w:val="num" w:pos="-360"/>
        </w:tabs>
        <w:ind w:left="2880" w:hanging="1080"/>
      </w:pPr>
      <w:rPr>
        <w:rFonts w:hint="default"/>
      </w:rPr>
    </w:lvl>
    <w:lvl w:ilvl="7">
      <w:start w:val="1"/>
      <w:numFmt w:val="decimal"/>
      <w:lvlText w:val="%1.%2.%3.%4.%5.%6.%7.%8."/>
      <w:lvlJc w:val="left"/>
      <w:pPr>
        <w:tabs>
          <w:tab w:val="num" w:pos="-360"/>
        </w:tabs>
        <w:ind w:left="3384" w:hanging="1224"/>
      </w:pPr>
      <w:rPr>
        <w:rFonts w:hint="default"/>
      </w:rPr>
    </w:lvl>
    <w:lvl w:ilvl="8">
      <w:start w:val="1"/>
      <w:numFmt w:val="decimal"/>
      <w:lvlText w:val="%1.%2.%3.%4.%5.%6.%7.%8.%9."/>
      <w:lvlJc w:val="left"/>
      <w:pPr>
        <w:tabs>
          <w:tab w:val="num" w:pos="-360"/>
        </w:tabs>
        <w:ind w:left="3960" w:hanging="1440"/>
      </w:pPr>
      <w:rPr>
        <w:rFonts w:hint="default"/>
      </w:rPr>
    </w:lvl>
  </w:abstractNum>
  <w:abstractNum w:abstractNumId="51" w15:restartNumberingAfterBreak="0">
    <w:nsid w:val="69BB6D11"/>
    <w:multiLevelType w:val="multilevel"/>
    <w:tmpl w:val="94BC9632"/>
    <w:styleLink w:val="111111"/>
    <w:lvl w:ilvl="0">
      <w:start w:val="1"/>
      <w:numFmt w:val="decimal"/>
      <w:lvlText w:val="%1)"/>
      <w:lvlJc w:val="left"/>
      <w:pPr>
        <w:tabs>
          <w:tab w:val="num" w:pos="1077"/>
        </w:tabs>
        <w:ind w:left="0" w:firstLine="720"/>
      </w:pPr>
      <w:rPr>
        <w:rFonts w:hint="default"/>
        <w:b w:val="0"/>
        <w:i w:val="0"/>
        <w:color w:val="auto"/>
        <w:spacing w:val="0"/>
        <w:w w:val="100"/>
        <w:kern w:val="0"/>
        <w:position w:val="0"/>
        <w:sz w:val="24"/>
        <w:szCs w:val="24"/>
        <w:u w:val="none"/>
        <w:effect w:val="none"/>
      </w:rPr>
    </w:lvl>
    <w:lvl w:ilvl="1">
      <w:start w:val="1"/>
      <w:numFmt w:val="russianLower"/>
      <w:lvlText w:val="%2)"/>
      <w:lvlJc w:val="left"/>
      <w:pPr>
        <w:tabs>
          <w:tab w:val="num" w:pos="1440"/>
        </w:tabs>
        <w:ind w:left="1440" w:hanging="363"/>
      </w:pPr>
      <w:rPr>
        <w:rFonts w:hint="default"/>
        <w:b w:val="0"/>
        <w:i w:val="0"/>
        <w:color w:val="auto"/>
        <w:sz w:val="24"/>
        <w:szCs w:val="24"/>
        <w:u w:val="none"/>
      </w:rPr>
    </w:lvl>
    <w:lvl w:ilvl="2">
      <w:start w:val="1"/>
      <w:numFmt w:val="decimal"/>
      <w:suff w:val="space"/>
      <w:lvlText w:val="%1.%2.%3"/>
      <w:lvlJc w:val="left"/>
      <w:pPr>
        <w:ind w:left="-2121" w:firstLine="720"/>
      </w:pPr>
      <w:rPr>
        <w:rFonts w:hint="default"/>
        <w:b w:val="0"/>
        <w:i w:val="0"/>
        <w:color w:val="auto"/>
        <w:sz w:val="24"/>
        <w:szCs w:val="24"/>
        <w:u w:val="none"/>
      </w:rPr>
    </w:lvl>
    <w:lvl w:ilvl="3">
      <w:start w:val="1"/>
      <w:numFmt w:val="decimal"/>
      <w:suff w:val="space"/>
      <w:lvlText w:val="%1.%2.%3.%4"/>
      <w:lvlJc w:val="left"/>
      <w:pPr>
        <w:ind w:left="-2235" w:firstLine="720"/>
      </w:pPr>
      <w:rPr>
        <w:rFonts w:hint="default"/>
        <w:b w:val="0"/>
        <w:i w:val="0"/>
        <w:color w:val="auto"/>
        <w:sz w:val="28"/>
        <w:szCs w:val="28"/>
        <w:u w:val="none"/>
      </w:rPr>
    </w:lvl>
    <w:lvl w:ilvl="4">
      <w:start w:val="1"/>
      <w:numFmt w:val="decimal"/>
      <w:suff w:val="space"/>
      <w:lvlText w:val="%1.%2.%3.%4.%5"/>
      <w:lvlJc w:val="left"/>
      <w:pPr>
        <w:ind w:left="-2235" w:firstLine="720"/>
      </w:pPr>
      <w:rPr>
        <w:rFonts w:ascii="Times New Roman" w:hAnsi="Times New Roman" w:hint="default"/>
        <w:b w:val="0"/>
        <w:i w:val="0"/>
        <w:color w:val="auto"/>
        <w:sz w:val="28"/>
        <w:szCs w:val="28"/>
        <w:u w:val="none"/>
      </w:rPr>
    </w:lvl>
    <w:lvl w:ilvl="5">
      <w:start w:val="1"/>
      <w:numFmt w:val="decimal"/>
      <w:suff w:val="space"/>
      <w:lvlText w:val="%1.%2.%3.%4.%5.%6"/>
      <w:lvlJc w:val="left"/>
      <w:pPr>
        <w:ind w:left="-2201" w:firstLine="722"/>
      </w:pPr>
      <w:rPr>
        <w:rFonts w:ascii="Times New Roman" w:hAnsi="Times New Roman" w:hint="default"/>
        <w:b w:val="0"/>
        <w:i w:val="0"/>
        <w:color w:val="auto"/>
        <w:spacing w:val="0"/>
        <w:w w:val="100"/>
        <w:kern w:val="0"/>
        <w:position w:val="0"/>
        <w:sz w:val="24"/>
        <w:szCs w:val="24"/>
        <w:u w:val="none"/>
        <w:effect w:val="none"/>
      </w:rPr>
    </w:lvl>
    <w:lvl w:ilvl="6">
      <w:start w:val="1"/>
      <w:numFmt w:val="decimal"/>
      <w:suff w:val="space"/>
      <w:lvlText w:val="%1.%2.%3.%4.%5.%6.%7"/>
      <w:lvlJc w:val="left"/>
      <w:pPr>
        <w:ind w:left="-2505" w:firstLine="720"/>
      </w:pPr>
      <w:rPr>
        <w:rFonts w:ascii="Times New Roman" w:hAnsi="Times New Roman" w:hint="default"/>
        <w:b w:val="0"/>
        <w:i w:val="0"/>
        <w:color w:val="auto"/>
        <w:spacing w:val="0"/>
        <w:w w:val="100"/>
        <w:kern w:val="0"/>
        <w:position w:val="0"/>
        <w:sz w:val="24"/>
        <w:szCs w:val="24"/>
        <w:u w:val="none"/>
        <w:effect w:val="none"/>
      </w:rPr>
    </w:lvl>
    <w:lvl w:ilvl="7">
      <w:start w:val="1"/>
      <w:numFmt w:val="decimal"/>
      <w:suff w:val="space"/>
      <w:lvlText w:val="%1.%2.%3.%4.%5.%6.%7.%8"/>
      <w:lvlJc w:val="left"/>
      <w:pPr>
        <w:ind w:left="-2505" w:firstLine="720"/>
      </w:pPr>
      <w:rPr>
        <w:rFonts w:ascii="Times New Roman" w:hAnsi="Times New Roman" w:hint="default"/>
        <w:b w:val="0"/>
        <w:i w:val="0"/>
        <w:color w:val="auto"/>
        <w:spacing w:val="0"/>
        <w:w w:val="100"/>
        <w:kern w:val="0"/>
        <w:position w:val="0"/>
        <w:sz w:val="24"/>
        <w:szCs w:val="24"/>
        <w:u w:val="none"/>
        <w:effect w:val="none"/>
      </w:rPr>
    </w:lvl>
    <w:lvl w:ilvl="8">
      <w:start w:val="1"/>
      <w:numFmt w:val="decimal"/>
      <w:suff w:val="space"/>
      <w:lvlText w:val="%1.%2.%3.%4.%5.%6.%7.%8.%9"/>
      <w:lvlJc w:val="left"/>
      <w:pPr>
        <w:ind w:left="-2505" w:firstLine="720"/>
      </w:pPr>
      <w:rPr>
        <w:rFonts w:ascii="Times New Roman" w:hAnsi="Times New Roman" w:hint="default"/>
        <w:b w:val="0"/>
        <w:i w:val="0"/>
        <w:color w:val="auto"/>
        <w:spacing w:val="0"/>
        <w:w w:val="100"/>
        <w:kern w:val="0"/>
        <w:position w:val="0"/>
        <w:sz w:val="24"/>
        <w:szCs w:val="24"/>
        <w:u w:val="none"/>
        <w:effect w:val="none"/>
      </w:rPr>
    </w:lvl>
  </w:abstractNum>
  <w:abstractNum w:abstractNumId="52" w15:restartNumberingAfterBreak="0">
    <w:nsid w:val="6B60195A"/>
    <w:multiLevelType w:val="hybridMultilevel"/>
    <w:tmpl w:val="A016F6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6D4E0F4A"/>
    <w:multiLevelType w:val="hybridMultilevel"/>
    <w:tmpl w:val="6C5A56D4"/>
    <w:lvl w:ilvl="0" w:tplc="C1D0FFE0">
      <w:start w:val="1"/>
      <w:numFmt w:val="decimal"/>
      <w:pStyle w:val="SystemName"/>
      <w:lvlText w:val="Приложение %1."/>
      <w:lvlJc w:val="left"/>
      <w:pPr>
        <w:ind w:left="1080" w:hanging="360"/>
      </w:pPr>
      <w:rPr>
        <w:rFonts w:cs="Times New Roman" w:hint="default"/>
      </w:rPr>
    </w:lvl>
    <w:lvl w:ilvl="1" w:tplc="04190003">
      <w:start w:val="1"/>
      <w:numFmt w:val="lowerLetter"/>
      <w:lvlText w:val="%2."/>
      <w:lvlJc w:val="left"/>
      <w:pPr>
        <w:ind w:left="1800" w:hanging="360"/>
      </w:pPr>
      <w:rPr>
        <w:rFonts w:cs="Times New Roman"/>
      </w:rPr>
    </w:lvl>
    <w:lvl w:ilvl="2" w:tplc="04190005">
      <w:start w:val="1"/>
      <w:numFmt w:val="lowerRoman"/>
      <w:lvlText w:val="%3."/>
      <w:lvlJc w:val="right"/>
      <w:pPr>
        <w:ind w:left="2520" w:hanging="180"/>
      </w:pPr>
      <w:rPr>
        <w:rFonts w:cs="Times New Roman"/>
      </w:rPr>
    </w:lvl>
    <w:lvl w:ilvl="3" w:tplc="04190001">
      <w:start w:val="1"/>
      <w:numFmt w:val="decimal"/>
      <w:lvlText w:val="%4."/>
      <w:lvlJc w:val="left"/>
      <w:pPr>
        <w:ind w:left="3240" w:hanging="360"/>
      </w:pPr>
      <w:rPr>
        <w:rFonts w:cs="Times New Roman"/>
      </w:rPr>
    </w:lvl>
    <w:lvl w:ilvl="4" w:tplc="04190003">
      <w:start w:val="1"/>
      <w:numFmt w:val="lowerLetter"/>
      <w:lvlText w:val="%5."/>
      <w:lvlJc w:val="left"/>
      <w:pPr>
        <w:ind w:left="3960" w:hanging="360"/>
      </w:pPr>
      <w:rPr>
        <w:rFonts w:cs="Times New Roman"/>
      </w:rPr>
    </w:lvl>
    <w:lvl w:ilvl="5" w:tplc="04190005">
      <w:start w:val="1"/>
      <w:numFmt w:val="lowerRoman"/>
      <w:lvlText w:val="%6."/>
      <w:lvlJc w:val="right"/>
      <w:pPr>
        <w:ind w:left="4680" w:hanging="180"/>
      </w:pPr>
      <w:rPr>
        <w:rFonts w:cs="Times New Roman"/>
      </w:rPr>
    </w:lvl>
    <w:lvl w:ilvl="6" w:tplc="04190001">
      <w:start w:val="1"/>
      <w:numFmt w:val="decimal"/>
      <w:lvlText w:val="%7."/>
      <w:lvlJc w:val="left"/>
      <w:pPr>
        <w:ind w:left="5400" w:hanging="360"/>
      </w:pPr>
      <w:rPr>
        <w:rFonts w:cs="Times New Roman"/>
      </w:rPr>
    </w:lvl>
    <w:lvl w:ilvl="7" w:tplc="04190003">
      <w:start w:val="1"/>
      <w:numFmt w:val="lowerLetter"/>
      <w:lvlText w:val="%8."/>
      <w:lvlJc w:val="left"/>
      <w:pPr>
        <w:ind w:left="6120" w:hanging="360"/>
      </w:pPr>
      <w:rPr>
        <w:rFonts w:cs="Times New Roman"/>
      </w:rPr>
    </w:lvl>
    <w:lvl w:ilvl="8" w:tplc="04190005">
      <w:start w:val="1"/>
      <w:numFmt w:val="lowerRoman"/>
      <w:lvlText w:val="%9."/>
      <w:lvlJc w:val="right"/>
      <w:pPr>
        <w:ind w:left="6840" w:hanging="180"/>
      </w:pPr>
      <w:rPr>
        <w:rFonts w:cs="Times New Roman"/>
      </w:rPr>
    </w:lvl>
  </w:abstractNum>
  <w:abstractNum w:abstractNumId="54" w15:restartNumberingAfterBreak="0">
    <w:nsid w:val="72557A38"/>
    <w:multiLevelType w:val="multilevel"/>
    <w:tmpl w:val="F4C264CA"/>
    <w:lvl w:ilvl="0">
      <w:start w:val="1"/>
      <w:numFmt w:val="decimal"/>
      <w:pStyle w:val="tdtoccaptionlevel1"/>
      <w:suff w:val="space"/>
      <w:lvlText w:val="%1"/>
      <w:lvlJc w:val="left"/>
      <w:pPr>
        <w:ind w:left="0" w:firstLine="851"/>
      </w:pPr>
      <w:rPr>
        <w:rFonts w:ascii="Times New Roman" w:hAnsi="Times New Roman" w:cs="Times New Roman" w:hint="default"/>
        <w:b/>
        <w:i w:val="0"/>
        <w:iCs w:val="0"/>
        <w:caps w:val="0"/>
        <w:smallCaps w:val="0"/>
        <w:strike w:val="0"/>
        <w:dstrike w:val="0"/>
        <w:noProof w:val="0"/>
        <w:vanish w:val="0"/>
        <w:color w:val="000000"/>
        <w:spacing w:val="0"/>
        <w:position w:val="0"/>
        <w:sz w:val="24"/>
        <w:u w:val="none"/>
        <w:effect w:val="none"/>
        <w:vertAlign w:val="baseline"/>
        <w:em w:val="none"/>
        <w:specVanish w:val="0"/>
      </w:rPr>
    </w:lvl>
    <w:lvl w:ilvl="1">
      <w:start w:val="1"/>
      <w:numFmt w:val="decimal"/>
      <w:pStyle w:val="tdtoccaptionlevel2"/>
      <w:suff w:val="space"/>
      <w:lvlText w:val="%1.%2"/>
      <w:lvlJc w:val="left"/>
      <w:pPr>
        <w:ind w:left="142" w:firstLine="851"/>
      </w:pPr>
      <w:rPr>
        <w:rFonts w:ascii="Times New Roman" w:hAnsi="Times New Roman" w:cs="Times New Roman" w:hint="default"/>
        <w:b/>
        <w:i w:val="0"/>
        <w:caps w:val="0"/>
        <w:strike w:val="0"/>
        <w:dstrike w:val="0"/>
        <w:vanish w:val="0"/>
        <w:color w:val="000000"/>
        <w:sz w:val="24"/>
        <w:szCs w:val="28"/>
        <w:vertAlign w:val="baseline"/>
      </w:rPr>
    </w:lvl>
    <w:lvl w:ilvl="2">
      <w:start w:val="1"/>
      <w:numFmt w:val="decimal"/>
      <w:pStyle w:val="tdtoccaptionlevel3"/>
      <w:suff w:val="space"/>
      <w:lvlText w:val="%1.%2.%3"/>
      <w:lvlJc w:val="left"/>
      <w:pPr>
        <w:ind w:left="142" w:firstLine="851"/>
      </w:pPr>
      <w:rPr>
        <w:rFonts w:ascii="Times New Roman" w:hAnsi="Times New Roman" w:hint="default"/>
        <w:b/>
        <w:i w:val="0"/>
        <w:caps w:val="0"/>
        <w:strike w:val="0"/>
        <w:dstrike w:val="0"/>
        <w:vanish w:val="0"/>
        <w:color w:val="000000"/>
        <w:sz w:val="24"/>
        <w:vertAlign w:val="baseline"/>
      </w:rPr>
    </w:lvl>
    <w:lvl w:ilvl="3">
      <w:start w:val="1"/>
      <w:numFmt w:val="decimal"/>
      <w:pStyle w:val="tdtoccaptionlevel4"/>
      <w:suff w:val="space"/>
      <w:lvlText w:val="%1.%2.%3.%4"/>
      <w:lvlJc w:val="left"/>
      <w:pPr>
        <w:ind w:left="8221" w:firstLine="851"/>
      </w:pPr>
      <w:rPr>
        <w:rFonts w:ascii="Arial" w:hAnsi="Arial" w:cs="Times New Roman" w:hint="default"/>
        <w:b/>
        <w:bCs w:val="0"/>
        <w:i w:val="0"/>
        <w:iCs w:val="0"/>
        <w:caps w:val="0"/>
        <w:smallCaps w:val="0"/>
        <w:strike w:val="0"/>
        <w:dstrike w:val="0"/>
        <w:vanish w:val="0"/>
        <w:color w:val="auto"/>
        <w:spacing w:val="0"/>
        <w:kern w:val="0"/>
        <w:position w:val="0"/>
        <w:sz w:val="24"/>
        <w:u w:val="none"/>
        <w:vertAlign w:val="baseline"/>
        <w:em w:val="none"/>
      </w:rPr>
    </w:lvl>
    <w:lvl w:ilvl="4">
      <w:start w:val="1"/>
      <w:numFmt w:val="decimal"/>
      <w:pStyle w:val="tdtoccaptionlevel5"/>
      <w:suff w:val="space"/>
      <w:lvlText w:val="%1.%2.%3.%4.%5"/>
      <w:lvlJc w:val="left"/>
      <w:pPr>
        <w:ind w:left="0" w:firstLine="851"/>
      </w:pPr>
      <w:rPr>
        <w:rFonts w:ascii="Arial" w:hAnsi="Arial" w:hint="default"/>
        <w:b/>
        <w:i w:val="0"/>
        <w:caps w:val="0"/>
        <w:strike w:val="0"/>
        <w:dstrike w:val="0"/>
        <w:vanish w:val="0"/>
        <w:color w:val="000000"/>
        <w:sz w:val="24"/>
        <w:vertAlign w:val="baseline"/>
      </w:rPr>
    </w:lvl>
    <w:lvl w:ilvl="5">
      <w:start w:val="1"/>
      <w:numFmt w:val="decimal"/>
      <w:pStyle w:val="tdtoccaptionlevel6"/>
      <w:suff w:val="space"/>
      <w:lvlText w:val="%1.%2.%3.%4.%5.%6"/>
      <w:lvlJc w:val="left"/>
      <w:pPr>
        <w:ind w:left="0" w:firstLine="851"/>
      </w:pPr>
      <w:rPr>
        <w:rFonts w:ascii="Arial" w:hAnsi="Arial" w:hint="default"/>
        <w:b/>
        <w:i w:val="0"/>
        <w:caps w:val="0"/>
        <w:strike w:val="0"/>
        <w:dstrike w:val="0"/>
        <w:vanish w:val="0"/>
        <w:color w:val="000000"/>
        <w:sz w:val="24"/>
        <w:vertAlign w:val="baseline"/>
      </w:rPr>
    </w:lvl>
    <w:lvl w:ilvl="6">
      <w:start w:val="1"/>
      <w:numFmt w:val="decimal"/>
      <w:lvlText w:val="%1.%2.%3.%4.%5.%6.%7"/>
      <w:lvlJc w:val="left"/>
      <w:pPr>
        <w:tabs>
          <w:tab w:val="num" w:pos="2651"/>
        </w:tabs>
        <w:ind w:left="2651" w:hanging="1800"/>
      </w:pPr>
      <w:rPr>
        <w:rFonts w:hint="default"/>
      </w:rPr>
    </w:lvl>
    <w:lvl w:ilvl="7">
      <w:start w:val="1"/>
      <w:numFmt w:val="decimal"/>
      <w:lvlRestart w:val="0"/>
      <w:pStyle w:val="tdillustrationname"/>
      <w:suff w:val="space"/>
      <w:lvlText w:val="Рисунок %8 –"/>
      <w:lvlJc w:val="left"/>
      <w:pPr>
        <w:ind w:left="0" w:firstLine="0"/>
      </w:pPr>
      <w:rPr>
        <w:rFonts w:ascii="Arial" w:hAnsi="Arial" w:hint="default"/>
        <w:caps w:val="0"/>
        <w:strike w:val="0"/>
        <w:dstrike w:val="0"/>
        <w:vanish w:val="0"/>
        <w:color w:val="000000"/>
        <w:sz w:val="24"/>
        <w:vertAlign w:val="baseline"/>
      </w:rPr>
    </w:lvl>
    <w:lvl w:ilvl="8">
      <w:start w:val="1"/>
      <w:numFmt w:val="decimal"/>
      <w:lvlRestart w:val="0"/>
      <w:pStyle w:val="tdtablename"/>
      <w:suff w:val="space"/>
      <w:lvlText w:val="Таблица %9 –"/>
      <w:lvlJc w:val="left"/>
      <w:pPr>
        <w:ind w:left="0" w:firstLine="0"/>
      </w:pPr>
      <w:rPr>
        <w:rFonts w:ascii="Arial" w:hAnsi="Arial" w:hint="default"/>
        <w:b w:val="0"/>
        <w:i w:val="0"/>
        <w:caps w:val="0"/>
        <w:strike w:val="0"/>
        <w:dstrike w:val="0"/>
        <w:vanish w:val="0"/>
        <w:color w:val="000000"/>
        <w:sz w:val="24"/>
        <w:vertAlign w:val="baseline"/>
      </w:rPr>
    </w:lvl>
  </w:abstractNum>
  <w:abstractNum w:abstractNumId="55" w15:restartNumberingAfterBreak="0">
    <w:nsid w:val="74A239D4"/>
    <w:multiLevelType w:val="multilevel"/>
    <w:tmpl w:val="F9ACFB5E"/>
    <w:lvl w:ilvl="0">
      <w:start w:val="1"/>
      <w:numFmt w:val="decimal"/>
      <w:lvlText w:val="%1."/>
      <w:lvlJc w:val="left"/>
      <w:pPr>
        <w:ind w:left="1134" w:hanging="425"/>
      </w:pPr>
      <w:rPr>
        <w:rFonts w:ascii="Times New Roman" w:hAnsi="Times New Roman" w:cs="Times New Roman" w:hint="default"/>
        <w:i w:val="0"/>
        <w:iCs w:val="0"/>
        <w:caps w:val="0"/>
        <w:smallCaps w:val="0"/>
        <w:strike w:val="0"/>
        <w:dstrike w:val="0"/>
        <w:outline w:val="0"/>
        <w:shadow w:val="0"/>
        <w:emboss w:val="0"/>
        <w:imprint w:val="0"/>
        <w:vanish w:val="0"/>
        <w:spacing w:val="0"/>
        <w:kern w:val="0"/>
        <w:position w:val="0"/>
        <w:u w:val="none"/>
        <w:vertAlign w:val="baseline"/>
        <w:em w:val="none"/>
      </w:rPr>
    </w:lvl>
    <w:lvl w:ilvl="1">
      <w:start w:val="1"/>
      <w:numFmt w:val="decimal"/>
      <w:isLgl/>
      <w:lvlText w:val="%1.%2"/>
      <w:lvlJc w:val="left"/>
      <w:pPr>
        <w:ind w:left="1159" w:hanging="450"/>
      </w:pPr>
      <w:rPr>
        <w:rFonts w:ascii="Times New Roman" w:hAnsi="Times New Roman" w:cs="Times New Roman" w:hint="default"/>
        <w:i w:val="0"/>
        <w:iCs w:val="0"/>
        <w:caps w:val="0"/>
        <w:smallCaps w:val="0"/>
        <w:strike w:val="0"/>
        <w:dstrike w:val="0"/>
        <w:outline w:val="0"/>
        <w:shadow w:val="0"/>
        <w:emboss w:val="0"/>
        <w:imprint w:val="0"/>
        <w:vanish w:val="0"/>
        <w:spacing w:val="0"/>
        <w:kern w:val="0"/>
        <w:position w:val="0"/>
        <w:u w:val="none"/>
        <w:vertAlign w:val="baseline"/>
        <w:em w:val="none"/>
      </w:rPr>
    </w:lvl>
    <w:lvl w:ilvl="2">
      <w:start w:val="1"/>
      <w:numFmt w:val="decimal"/>
      <w:isLgl/>
      <w:lvlText w:val="%1.%2.%3"/>
      <w:lvlJc w:val="left"/>
      <w:pPr>
        <w:ind w:left="1778" w:hanging="720"/>
      </w:pPr>
      <w:rPr>
        <w:rFonts w:ascii="Times New Roman" w:hAnsi="Times New Roman" w:cs="Times New Roman" w:hint="default"/>
        <w:b/>
        <w:i w:val="0"/>
        <w:iCs w:val="0"/>
        <w:caps w:val="0"/>
        <w:smallCaps w:val="0"/>
        <w:strike w:val="0"/>
        <w:dstrike w:val="0"/>
        <w:outline w:val="0"/>
        <w:shadow w:val="0"/>
        <w:emboss w:val="0"/>
        <w:imprint w:val="0"/>
        <w:vanish w:val="0"/>
        <w:spacing w:val="0"/>
        <w:kern w:val="0"/>
        <w:position w:val="0"/>
        <w:u w:val="none"/>
        <w:vertAlign w:val="baseline"/>
        <w:em w:val="none"/>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56" w15:restartNumberingAfterBreak="0">
    <w:nsid w:val="762664DC"/>
    <w:multiLevelType w:val="multilevel"/>
    <w:tmpl w:val="1FB4C0BC"/>
    <w:lvl w:ilvl="0">
      <w:start w:val="1"/>
      <w:numFmt w:val="decimal"/>
      <w:pStyle w:val="a0"/>
      <w:lvlText w:val="%1."/>
      <w:lvlJc w:val="left"/>
      <w:pPr>
        <w:ind w:left="1134" w:hanging="425"/>
      </w:pPr>
      <w:rPr>
        <w:rFonts w:hint="default"/>
      </w:rPr>
    </w:lvl>
    <w:lvl w:ilvl="1">
      <w:start w:val="1"/>
      <w:numFmt w:val="decimal"/>
      <w:pStyle w:val="a1"/>
      <w:isLgl/>
      <w:lvlText w:val="%1.%2."/>
      <w:lvlJc w:val="left"/>
      <w:pPr>
        <w:ind w:left="1247" w:hanging="538"/>
      </w:pPr>
      <w:rPr>
        <w:rFonts w:hint="default"/>
      </w:rPr>
    </w:lvl>
    <w:lvl w:ilvl="2">
      <w:start w:val="1"/>
      <w:numFmt w:val="decimal"/>
      <w:pStyle w:val="a2"/>
      <w:isLgl/>
      <w:lvlText w:val="%1.%2.%3."/>
      <w:lvlJc w:val="left"/>
      <w:pPr>
        <w:ind w:left="1985" w:hanging="1276"/>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a3"/>
      <w:isLgl/>
      <w:lvlText w:val="%1.%2.%3.%4."/>
      <w:lvlJc w:val="left"/>
      <w:pPr>
        <w:ind w:left="2268" w:hanging="1559"/>
      </w:pPr>
      <w:rPr>
        <w:rFonts w:hint="default"/>
      </w:rPr>
    </w:lvl>
    <w:lvl w:ilvl="4">
      <w:start w:val="1"/>
      <w:numFmt w:val="decimal"/>
      <w:isLgl/>
      <w:lvlText w:val="%1.%2.%3.%4.%5."/>
      <w:lvlJc w:val="left"/>
      <w:pPr>
        <w:ind w:left="1134" w:hanging="425"/>
      </w:pPr>
      <w:rPr>
        <w:rFonts w:hint="default"/>
      </w:rPr>
    </w:lvl>
    <w:lvl w:ilvl="5">
      <w:start w:val="1"/>
      <w:numFmt w:val="decimal"/>
      <w:isLgl/>
      <w:lvlText w:val="%1.%2.%3.%4.%5.%6."/>
      <w:lvlJc w:val="left"/>
      <w:pPr>
        <w:ind w:left="1134" w:hanging="425"/>
      </w:pPr>
      <w:rPr>
        <w:rFonts w:hint="default"/>
      </w:rPr>
    </w:lvl>
    <w:lvl w:ilvl="6">
      <w:start w:val="1"/>
      <w:numFmt w:val="decimal"/>
      <w:isLgl/>
      <w:lvlText w:val="%1.%2.%3.%4.%5.%6.%7."/>
      <w:lvlJc w:val="left"/>
      <w:pPr>
        <w:ind w:left="1134" w:hanging="425"/>
      </w:pPr>
      <w:rPr>
        <w:rFonts w:hint="default"/>
      </w:rPr>
    </w:lvl>
    <w:lvl w:ilvl="7">
      <w:start w:val="1"/>
      <w:numFmt w:val="decimal"/>
      <w:isLgl/>
      <w:lvlText w:val="%1.%2.%3.%4.%5.%6.%7.%8."/>
      <w:lvlJc w:val="left"/>
      <w:pPr>
        <w:ind w:left="1134" w:hanging="425"/>
      </w:pPr>
      <w:rPr>
        <w:rFonts w:hint="default"/>
      </w:rPr>
    </w:lvl>
    <w:lvl w:ilvl="8">
      <w:start w:val="1"/>
      <w:numFmt w:val="decimal"/>
      <w:isLgl/>
      <w:lvlText w:val="%1.%2.%3.%4.%5.%6.%7.%8.%9."/>
      <w:lvlJc w:val="left"/>
      <w:pPr>
        <w:ind w:left="1134" w:hanging="425"/>
      </w:pPr>
      <w:rPr>
        <w:rFonts w:hint="default"/>
      </w:rPr>
    </w:lvl>
  </w:abstractNum>
  <w:num w:numId="1">
    <w:abstractNumId w:val="38"/>
  </w:num>
  <w:num w:numId="2">
    <w:abstractNumId w:val="50"/>
  </w:num>
  <w:num w:numId="3">
    <w:abstractNumId w:val="53"/>
  </w:num>
  <w:num w:numId="4">
    <w:abstractNumId w:val="56"/>
  </w:num>
  <w:num w:numId="5">
    <w:abstractNumId w:val="39"/>
  </w:num>
  <w:num w:numId="6">
    <w:abstractNumId w:val="9"/>
  </w:num>
  <w:num w:numId="7">
    <w:abstractNumId w:val="8"/>
  </w:num>
  <w:num w:numId="8">
    <w:abstractNumId w:val="51"/>
  </w:num>
  <w:num w:numId="9">
    <w:abstractNumId w:val="43"/>
  </w:num>
  <w:num w:numId="10">
    <w:abstractNumId w:val="45"/>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48"/>
  </w:num>
  <w:num w:numId="20">
    <w:abstractNumId w:val="41"/>
  </w:num>
  <w:num w:numId="21">
    <w:abstractNumId w:val="54"/>
  </w:num>
  <w:num w:numId="22">
    <w:abstractNumId w:val="34"/>
  </w:num>
  <w:num w:numId="23">
    <w:abstractNumId w:val="47"/>
  </w:num>
  <w:num w:numId="24">
    <w:abstractNumId w:val="12"/>
  </w:num>
  <w:num w:numId="25">
    <w:abstractNumId w:val="13"/>
  </w:num>
  <w:num w:numId="26">
    <w:abstractNumId w:val="14"/>
  </w:num>
  <w:num w:numId="27">
    <w:abstractNumId w:val="16"/>
  </w:num>
  <w:num w:numId="28">
    <w:abstractNumId w:val="17"/>
  </w:num>
  <w:num w:numId="29">
    <w:abstractNumId w:val="18"/>
  </w:num>
  <w:num w:numId="30">
    <w:abstractNumId w:val="19"/>
  </w:num>
  <w:num w:numId="31">
    <w:abstractNumId w:val="20"/>
  </w:num>
  <w:num w:numId="32">
    <w:abstractNumId w:val="21"/>
  </w:num>
  <w:num w:numId="33">
    <w:abstractNumId w:val="22"/>
  </w:num>
  <w:num w:numId="34">
    <w:abstractNumId w:val="23"/>
  </w:num>
  <w:num w:numId="35">
    <w:abstractNumId w:val="24"/>
  </w:num>
  <w:num w:numId="36">
    <w:abstractNumId w:val="26"/>
  </w:num>
  <w:num w:numId="37">
    <w:abstractNumId w:val="27"/>
  </w:num>
  <w:num w:numId="38">
    <w:abstractNumId w:val="28"/>
  </w:num>
  <w:num w:numId="39">
    <w:abstractNumId w:val="30"/>
  </w:num>
  <w:num w:numId="40">
    <w:abstractNumId w:val="32"/>
  </w:num>
  <w:num w:numId="41">
    <w:abstractNumId w:val="33"/>
  </w:num>
  <w:num w:numId="42">
    <w:abstractNumId w:val="35"/>
  </w:num>
  <w:num w:numId="43">
    <w:abstractNumId w:val="55"/>
  </w:num>
  <w:num w:numId="44">
    <w:abstractNumId w:val="36"/>
  </w:num>
  <w:num w:numId="45">
    <w:abstractNumId w:val="49"/>
  </w:num>
  <w:num w:numId="46">
    <w:abstractNumId w:val="42"/>
  </w:num>
  <w:num w:numId="47">
    <w:abstractNumId w:val="44"/>
  </w:num>
  <w:num w:numId="48">
    <w:abstractNumId w:val="40"/>
  </w:num>
  <w:num w:numId="49">
    <w:abstractNumId w:val="52"/>
  </w:num>
  <w:num w:numId="50">
    <w:abstractNumId w:val="46"/>
  </w:num>
  <w:num w:numId="51">
    <w:abstractNumId w:val="3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characterSpacingControl w:val="doNotCompress"/>
  <w:hdrShapeDefaults>
    <o:shapedefaults v:ext="edit" spidmax="2050"/>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C55BB0"/>
    <w:rsid w:val="00000D94"/>
    <w:rsid w:val="00020C1D"/>
    <w:rsid w:val="00063328"/>
    <w:rsid w:val="00065406"/>
    <w:rsid w:val="00067566"/>
    <w:rsid w:val="000A101E"/>
    <w:rsid w:val="000B2D62"/>
    <w:rsid w:val="000D0CAF"/>
    <w:rsid w:val="000F303C"/>
    <w:rsid w:val="001455F9"/>
    <w:rsid w:val="00154189"/>
    <w:rsid w:val="001824DC"/>
    <w:rsid w:val="001A7378"/>
    <w:rsid w:val="001B7186"/>
    <w:rsid w:val="001C0D96"/>
    <w:rsid w:val="001C3D9A"/>
    <w:rsid w:val="001E64AD"/>
    <w:rsid w:val="001F7A69"/>
    <w:rsid w:val="00210AD5"/>
    <w:rsid w:val="002174C3"/>
    <w:rsid w:val="002204D0"/>
    <w:rsid w:val="00222360"/>
    <w:rsid w:val="002253FE"/>
    <w:rsid w:val="002275BC"/>
    <w:rsid w:val="002310C6"/>
    <w:rsid w:val="00265FE0"/>
    <w:rsid w:val="0029098A"/>
    <w:rsid w:val="00294E2A"/>
    <w:rsid w:val="002A7056"/>
    <w:rsid w:val="002B0B71"/>
    <w:rsid w:val="002B7893"/>
    <w:rsid w:val="002C6287"/>
    <w:rsid w:val="002E5D60"/>
    <w:rsid w:val="00312ED4"/>
    <w:rsid w:val="003141DE"/>
    <w:rsid w:val="0032228A"/>
    <w:rsid w:val="00337FD8"/>
    <w:rsid w:val="003450D4"/>
    <w:rsid w:val="00371986"/>
    <w:rsid w:val="003938F0"/>
    <w:rsid w:val="003B701D"/>
    <w:rsid w:val="003C7A43"/>
    <w:rsid w:val="003D5AE3"/>
    <w:rsid w:val="003D5E12"/>
    <w:rsid w:val="003D6805"/>
    <w:rsid w:val="003F2B46"/>
    <w:rsid w:val="004117A7"/>
    <w:rsid w:val="00426508"/>
    <w:rsid w:val="00426BBF"/>
    <w:rsid w:val="00430A19"/>
    <w:rsid w:val="0043527E"/>
    <w:rsid w:val="00435C7B"/>
    <w:rsid w:val="00493A39"/>
    <w:rsid w:val="00496B58"/>
    <w:rsid w:val="004A5637"/>
    <w:rsid w:val="004A7D14"/>
    <w:rsid w:val="004D02B8"/>
    <w:rsid w:val="004D4D2B"/>
    <w:rsid w:val="004E0770"/>
    <w:rsid w:val="004E3C2E"/>
    <w:rsid w:val="004E750C"/>
    <w:rsid w:val="004F23B3"/>
    <w:rsid w:val="00515B32"/>
    <w:rsid w:val="005163F7"/>
    <w:rsid w:val="0054052C"/>
    <w:rsid w:val="005730FC"/>
    <w:rsid w:val="00577DE2"/>
    <w:rsid w:val="005C4156"/>
    <w:rsid w:val="005D7F39"/>
    <w:rsid w:val="005F6F51"/>
    <w:rsid w:val="005F719D"/>
    <w:rsid w:val="00613459"/>
    <w:rsid w:val="00620184"/>
    <w:rsid w:val="00622D9B"/>
    <w:rsid w:val="006245B5"/>
    <w:rsid w:val="006342D6"/>
    <w:rsid w:val="00651C79"/>
    <w:rsid w:val="0065602D"/>
    <w:rsid w:val="006748CD"/>
    <w:rsid w:val="00695E02"/>
    <w:rsid w:val="006A151D"/>
    <w:rsid w:val="006A6BC3"/>
    <w:rsid w:val="006B1DAE"/>
    <w:rsid w:val="006C2E70"/>
    <w:rsid w:val="006E6849"/>
    <w:rsid w:val="00700B6A"/>
    <w:rsid w:val="00706670"/>
    <w:rsid w:val="0070765E"/>
    <w:rsid w:val="00731F77"/>
    <w:rsid w:val="00734CE3"/>
    <w:rsid w:val="007528AB"/>
    <w:rsid w:val="007613C1"/>
    <w:rsid w:val="0078463E"/>
    <w:rsid w:val="00792395"/>
    <w:rsid w:val="007B5E82"/>
    <w:rsid w:val="007D5C3D"/>
    <w:rsid w:val="007D727C"/>
    <w:rsid w:val="007E0FB1"/>
    <w:rsid w:val="007E60AE"/>
    <w:rsid w:val="00822DD7"/>
    <w:rsid w:val="0085586C"/>
    <w:rsid w:val="008821C4"/>
    <w:rsid w:val="00893E6F"/>
    <w:rsid w:val="008A1CBB"/>
    <w:rsid w:val="008A1EE7"/>
    <w:rsid w:val="008A6079"/>
    <w:rsid w:val="008B04F6"/>
    <w:rsid w:val="008B32C6"/>
    <w:rsid w:val="008C2DA3"/>
    <w:rsid w:val="008C5122"/>
    <w:rsid w:val="008C5B61"/>
    <w:rsid w:val="008F285C"/>
    <w:rsid w:val="008F4321"/>
    <w:rsid w:val="008F7134"/>
    <w:rsid w:val="0090068E"/>
    <w:rsid w:val="009062EC"/>
    <w:rsid w:val="00917E16"/>
    <w:rsid w:val="00926303"/>
    <w:rsid w:val="00932719"/>
    <w:rsid w:val="00937DD9"/>
    <w:rsid w:val="009528E1"/>
    <w:rsid w:val="00971B6B"/>
    <w:rsid w:val="00972D7E"/>
    <w:rsid w:val="0098398E"/>
    <w:rsid w:val="009B4F2D"/>
    <w:rsid w:val="00A107C4"/>
    <w:rsid w:val="00A1703B"/>
    <w:rsid w:val="00A33131"/>
    <w:rsid w:val="00A474EF"/>
    <w:rsid w:val="00A5691D"/>
    <w:rsid w:val="00A71F52"/>
    <w:rsid w:val="00A72626"/>
    <w:rsid w:val="00A733A4"/>
    <w:rsid w:val="00A808AC"/>
    <w:rsid w:val="00A84ACC"/>
    <w:rsid w:val="00AA4693"/>
    <w:rsid w:val="00AE5AE6"/>
    <w:rsid w:val="00B20958"/>
    <w:rsid w:val="00B20C3A"/>
    <w:rsid w:val="00B26E2D"/>
    <w:rsid w:val="00B27980"/>
    <w:rsid w:val="00B67ED5"/>
    <w:rsid w:val="00B80F18"/>
    <w:rsid w:val="00BB3F8D"/>
    <w:rsid w:val="00BC1745"/>
    <w:rsid w:val="00BD7D98"/>
    <w:rsid w:val="00BF6B3A"/>
    <w:rsid w:val="00C04CB7"/>
    <w:rsid w:val="00C16974"/>
    <w:rsid w:val="00C330B5"/>
    <w:rsid w:val="00C55BB0"/>
    <w:rsid w:val="00C637F2"/>
    <w:rsid w:val="00C67D21"/>
    <w:rsid w:val="00C77B25"/>
    <w:rsid w:val="00C86B3C"/>
    <w:rsid w:val="00CB474A"/>
    <w:rsid w:val="00CC147D"/>
    <w:rsid w:val="00D03F98"/>
    <w:rsid w:val="00D23178"/>
    <w:rsid w:val="00D37407"/>
    <w:rsid w:val="00D41211"/>
    <w:rsid w:val="00D5293E"/>
    <w:rsid w:val="00D64CB8"/>
    <w:rsid w:val="00D671F3"/>
    <w:rsid w:val="00DA4BE8"/>
    <w:rsid w:val="00DA5B4A"/>
    <w:rsid w:val="00DB3449"/>
    <w:rsid w:val="00DB73EB"/>
    <w:rsid w:val="00DF604C"/>
    <w:rsid w:val="00E035FF"/>
    <w:rsid w:val="00E21328"/>
    <w:rsid w:val="00E3348C"/>
    <w:rsid w:val="00E42CB8"/>
    <w:rsid w:val="00E647D7"/>
    <w:rsid w:val="00EC232D"/>
    <w:rsid w:val="00EE38D0"/>
    <w:rsid w:val="00EE3F83"/>
    <w:rsid w:val="00F0600A"/>
    <w:rsid w:val="00F0772D"/>
    <w:rsid w:val="00F1653F"/>
    <w:rsid w:val="00F27C68"/>
    <w:rsid w:val="00F6101E"/>
    <w:rsid w:val="00F64064"/>
    <w:rsid w:val="00F64ECA"/>
    <w:rsid w:val="00F8095B"/>
    <w:rsid w:val="00F8560C"/>
    <w:rsid w:val="00FC5B62"/>
    <w:rsid w:val="00FD6E20"/>
    <w:rsid w:val="00FE4FC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279771"/>
  <w15:chartTrackingRefBased/>
  <w15:docId w15:val="{3038960C-0A96-4837-AC5E-AB531C7CA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uiPriority="35" w:qFormat="1"/>
    <w:lsdException w:name="footnote reference" w:uiPriority="99"/>
    <w:lsdException w:name="List Bullet 5"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55BB0"/>
    <w:rPr>
      <w:sz w:val="24"/>
    </w:rPr>
  </w:style>
  <w:style w:type="paragraph" w:styleId="Heading1">
    <w:name w:val="heading 1"/>
    <w:aliases w:val="Section,H1"/>
    <w:basedOn w:val="Normal"/>
    <w:next w:val="Normal"/>
    <w:link w:val="Heading1Char"/>
    <w:qFormat/>
    <w:rsid w:val="00D03F98"/>
    <w:pPr>
      <w:keepNext/>
      <w:numPr>
        <w:numId w:val="2"/>
      </w:numPr>
      <w:spacing w:before="240" w:after="60"/>
      <w:outlineLvl w:val="0"/>
    </w:pPr>
    <w:rPr>
      <w:rFonts w:ascii="Arial" w:hAnsi="Arial" w:cs="Arial"/>
      <w:b/>
      <w:bCs/>
      <w:kern w:val="32"/>
      <w:sz w:val="32"/>
      <w:szCs w:val="32"/>
    </w:rPr>
  </w:style>
  <w:style w:type="paragraph" w:styleId="Heading2">
    <w:name w:val="heading 2"/>
    <w:aliases w:val="Заголовок Подраздела,H2,H21,Самостоятельный раздел,h2,Numbered text 3,heading 2,Heading 2 Hidden,Подраздел Знак"/>
    <w:basedOn w:val="Normal"/>
    <w:next w:val="Normal"/>
    <w:link w:val="Heading2Char"/>
    <w:qFormat/>
    <w:rsid w:val="006A151D"/>
    <w:pPr>
      <w:keepNext/>
      <w:numPr>
        <w:ilvl w:val="1"/>
        <w:numId w:val="2"/>
      </w:numPr>
      <w:spacing w:before="240" w:after="60"/>
      <w:outlineLvl w:val="1"/>
    </w:pPr>
    <w:rPr>
      <w:rFonts w:ascii="Arial" w:hAnsi="Arial" w:cs="Arial"/>
      <w:b/>
      <w:bCs/>
      <w:i/>
      <w:iCs/>
      <w:sz w:val="28"/>
      <w:szCs w:val="28"/>
    </w:rPr>
  </w:style>
  <w:style w:type="paragraph" w:styleId="Heading3">
    <w:name w:val="heading 3"/>
    <w:aliases w:val="Заголовок Пункта,Подраздела Знак,Подраздела,H3"/>
    <w:basedOn w:val="Normal"/>
    <w:next w:val="Normal"/>
    <w:link w:val="Heading3Char"/>
    <w:qFormat/>
    <w:rsid w:val="00D03F98"/>
    <w:pPr>
      <w:keepNext/>
      <w:spacing w:before="240" w:after="60"/>
      <w:outlineLvl w:val="2"/>
    </w:pPr>
    <w:rPr>
      <w:rFonts w:ascii="Arial" w:hAnsi="Arial" w:cs="Arial"/>
      <w:b/>
      <w:bCs/>
      <w:sz w:val="26"/>
      <w:szCs w:val="26"/>
    </w:rPr>
  </w:style>
  <w:style w:type="paragraph" w:styleId="Heading4">
    <w:name w:val="heading 4"/>
    <w:basedOn w:val="Normal"/>
    <w:next w:val="BodyText"/>
    <w:link w:val="Heading4Char"/>
    <w:qFormat/>
    <w:rsid w:val="00496B58"/>
    <w:pPr>
      <w:keepNext/>
      <w:tabs>
        <w:tab w:val="num" w:pos="864"/>
      </w:tabs>
      <w:spacing w:before="120" w:after="60" w:line="240" w:lineRule="atLeast"/>
      <w:ind w:left="864" w:hanging="864"/>
      <w:outlineLvl w:val="3"/>
    </w:pPr>
    <w:rPr>
      <w:rFonts w:ascii="Arial" w:hAnsi="Arial"/>
      <w:bCs/>
      <w:lang w:val="x-none" w:eastAsia="x-none"/>
    </w:rPr>
  </w:style>
  <w:style w:type="paragraph" w:styleId="Heading5">
    <w:name w:val="heading 5"/>
    <w:aliases w:val="h5"/>
    <w:basedOn w:val="Normal"/>
    <w:next w:val="BodyText"/>
    <w:link w:val="Heading5Char"/>
    <w:qFormat/>
    <w:rsid w:val="00496B58"/>
    <w:pPr>
      <w:keepNext/>
      <w:tabs>
        <w:tab w:val="num" w:pos="1008"/>
      </w:tabs>
      <w:spacing w:before="120" w:after="60" w:line="240" w:lineRule="atLeast"/>
      <w:ind w:left="1008" w:hanging="1008"/>
      <w:outlineLvl w:val="4"/>
    </w:pPr>
    <w:rPr>
      <w:rFonts w:ascii="Arial" w:hAnsi="Arial"/>
      <w:bCs/>
      <w:iCs/>
      <w:lang w:val="x-none" w:eastAsia="x-none"/>
    </w:rPr>
  </w:style>
  <w:style w:type="paragraph" w:styleId="Heading6">
    <w:name w:val="heading 6"/>
    <w:basedOn w:val="Normal"/>
    <w:next w:val="Normal"/>
    <w:link w:val="Heading6Char"/>
    <w:qFormat/>
    <w:rsid w:val="00496B58"/>
    <w:pPr>
      <w:keepNext/>
      <w:keepLines/>
      <w:spacing w:before="200" w:line="360" w:lineRule="auto"/>
      <w:ind w:firstLine="709"/>
      <w:contextualSpacing/>
      <w:jc w:val="both"/>
      <w:outlineLvl w:val="5"/>
    </w:pPr>
    <w:rPr>
      <w:rFonts w:ascii="Cambria" w:hAnsi="Cambria"/>
      <w:i/>
      <w:iCs/>
      <w:color w:val="243F60"/>
      <w:lang w:val="x-none" w:eastAsia="x-none"/>
    </w:rPr>
  </w:style>
  <w:style w:type="paragraph" w:styleId="Heading7">
    <w:name w:val="heading 7"/>
    <w:basedOn w:val="Normal"/>
    <w:next w:val="Normal"/>
    <w:link w:val="Heading7Char"/>
    <w:qFormat/>
    <w:rsid w:val="00496B58"/>
    <w:pPr>
      <w:keepNext/>
      <w:keepLines/>
      <w:spacing w:before="200" w:line="360" w:lineRule="auto"/>
      <w:ind w:firstLine="709"/>
      <w:contextualSpacing/>
      <w:jc w:val="both"/>
      <w:outlineLvl w:val="6"/>
    </w:pPr>
    <w:rPr>
      <w:rFonts w:ascii="Cambria" w:hAnsi="Cambria"/>
      <w:i/>
      <w:iCs/>
      <w:color w:val="404040"/>
      <w:lang w:val="x-none" w:eastAsia="x-none"/>
    </w:rPr>
  </w:style>
  <w:style w:type="paragraph" w:styleId="Heading8">
    <w:name w:val="heading 8"/>
    <w:basedOn w:val="Normal"/>
    <w:next w:val="Normal"/>
    <w:link w:val="Heading8Char"/>
    <w:qFormat/>
    <w:rsid w:val="00496B58"/>
    <w:pPr>
      <w:tabs>
        <w:tab w:val="num" w:pos="1440"/>
      </w:tabs>
      <w:spacing w:before="240" w:after="60" w:line="240" w:lineRule="atLeast"/>
      <w:ind w:left="1440" w:hanging="1440"/>
      <w:outlineLvl w:val="7"/>
    </w:pPr>
    <w:rPr>
      <w:i/>
      <w:iCs/>
      <w:szCs w:val="24"/>
      <w:lang w:val="x-none" w:eastAsia="x-none"/>
    </w:rPr>
  </w:style>
  <w:style w:type="paragraph" w:styleId="Heading9">
    <w:name w:val="heading 9"/>
    <w:basedOn w:val="Normal"/>
    <w:next w:val="Normal"/>
    <w:link w:val="Heading9Char"/>
    <w:qFormat/>
    <w:rsid w:val="00496B58"/>
    <w:pPr>
      <w:spacing w:before="240" w:after="60" w:line="360" w:lineRule="auto"/>
      <w:ind w:firstLine="709"/>
      <w:contextualSpacing/>
      <w:jc w:val="both"/>
      <w:outlineLvl w:val="8"/>
    </w:pPr>
    <w:rPr>
      <w:rFonts w:ascii="Cambria" w:hAnsi="Cambria"/>
      <w:sz w:val="22"/>
      <w:szCs w:val="22"/>
      <w:lang w:val="x-non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список"/>
    <w:basedOn w:val="Normal"/>
    <w:autoRedefine/>
    <w:rsid w:val="00B20C3A"/>
    <w:pPr>
      <w:numPr>
        <w:numId w:val="1"/>
      </w:numPr>
      <w:spacing w:line="360" w:lineRule="auto"/>
      <w:jc w:val="both"/>
    </w:pPr>
    <w:rPr>
      <w:szCs w:val="22"/>
      <w:lang w:eastAsia="en-US"/>
    </w:rPr>
  </w:style>
  <w:style w:type="paragraph" w:customStyle="1" w:styleId="21062">
    <w:name w:val="Стиль Заголовок 2 + 10 пт все прописные По центру Перед:  6 пт2"/>
    <w:basedOn w:val="Heading2"/>
    <w:autoRedefine/>
    <w:rsid w:val="006A151D"/>
    <w:pPr>
      <w:pageBreakBefore/>
      <w:suppressAutoHyphens/>
      <w:spacing w:before="120" w:line="360" w:lineRule="auto"/>
    </w:pPr>
    <w:rPr>
      <w:rFonts w:ascii="Times New Roman Полужирный" w:hAnsi="Times New Roman Полужирный" w:cs="Times New Roman"/>
      <w:bCs w:val="0"/>
      <w:i w:val="0"/>
      <w:iCs w:val="0"/>
      <w:lang w:val="x-none" w:eastAsia="ar-SA"/>
    </w:rPr>
  </w:style>
  <w:style w:type="paragraph" w:customStyle="1" w:styleId="21063">
    <w:name w:val="Стиль Заголовок 2 + 10 пт все прописные По центру Перед:  6 пт3"/>
    <w:basedOn w:val="Heading2"/>
    <w:autoRedefine/>
    <w:rsid w:val="006A151D"/>
    <w:pPr>
      <w:numPr>
        <w:ilvl w:val="0"/>
        <w:numId w:val="0"/>
      </w:numPr>
      <w:suppressAutoHyphens/>
      <w:spacing w:before="120" w:line="360" w:lineRule="auto"/>
    </w:pPr>
    <w:rPr>
      <w:rFonts w:ascii="Times New Roman" w:hAnsi="Times New Roman" w:cs="Times New Roman"/>
      <w:b w:val="0"/>
      <w:bCs w:val="0"/>
      <w:i w:val="0"/>
      <w:iCs w:val="0"/>
      <w:caps/>
      <w:szCs w:val="20"/>
      <w:lang w:val="x-none" w:eastAsia="ar-SA"/>
    </w:rPr>
  </w:style>
  <w:style w:type="paragraph" w:customStyle="1" w:styleId="21064">
    <w:name w:val="Стиль Заголовок 2 + 10 пт все прописные По центру Перед:  6 пт4"/>
    <w:basedOn w:val="Heading2"/>
    <w:autoRedefine/>
    <w:rsid w:val="006A151D"/>
    <w:pPr>
      <w:pageBreakBefore/>
      <w:numPr>
        <w:ilvl w:val="0"/>
        <w:numId w:val="0"/>
      </w:numPr>
      <w:suppressAutoHyphens/>
      <w:spacing w:before="120" w:line="360" w:lineRule="auto"/>
    </w:pPr>
    <w:rPr>
      <w:rFonts w:ascii="Times New Roman Полужирный" w:hAnsi="Times New Roman Полужирный" w:cs="Times New Roman"/>
      <w:bCs w:val="0"/>
      <w:i w:val="0"/>
      <w:iCs w:val="0"/>
      <w:lang w:val="x-none" w:eastAsia="ar-SA"/>
    </w:rPr>
  </w:style>
  <w:style w:type="table" w:styleId="TableGrid">
    <w:name w:val="Table Grid"/>
    <w:basedOn w:val="TableNormal"/>
    <w:rsid w:val="00C55B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Знак Знак Знак Знак Знак Знак Знак1 Знак Знак Знак"/>
    <w:basedOn w:val="Normal"/>
    <w:rsid w:val="0090068E"/>
    <w:pPr>
      <w:tabs>
        <w:tab w:val="num" w:pos="643"/>
      </w:tabs>
      <w:spacing w:after="160" w:line="240" w:lineRule="exact"/>
    </w:pPr>
    <w:rPr>
      <w:rFonts w:ascii="Verdana" w:hAnsi="Verdana" w:cs="Verdana"/>
      <w:sz w:val="20"/>
      <w:lang w:val="en-US" w:eastAsia="en-US"/>
    </w:rPr>
  </w:style>
  <w:style w:type="paragraph" w:customStyle="1" w:styleId="3H3h3L33l3list3Head3Kop3VCTRFPAlaitelITTt3PAMinorSectionTEHeadingH3-Heading3l33list3subheadHeading31HeadingNoL3SectionH3-Heading3131l331h31l31list31list31heading31Section1OdsKap3prop3o">
    <w:name w:val="Заголовок 3;H3;h3;L3;3;l3;list 3;Head 3;Kop 3V;CT;RFP Alaitel;ITT t3;PA Minor Section;TE Heading;H3-Heading 3;l3.3;list3;subhead;Heading3;1.;Heading No. L3;Section;H3-Heading 31;31;l3.31;h31;l31;list 31;list31;heading 31;Section1;OdsKap3;prop3;o"/>
    <w:basedOn w:val="Normal"/>
    <w:rsid w:val="00D03F98"/>
    <w:pPr>
      <w:numPr>
        <w:ilvl w:val="2"/>
        <w:numId w:val="2"/>
      </w:numPr>
    </w:pPr>
  </w:style>
  <w:style w:type="paragraph" w:styleId="Caption">
    <w:name w:val="caption"/>
    <w:aliases w:val="Название таблиц"/>
    <w:basedOn w:val="Normal"/>
    <w:next w:val="Normal"/>
    <w:uiPriority w:val="35"/>
    <w:qFormat/>
    <w:rsid w:val="0098398E"/>
    <w:rPr>
      <w:b/>
      <w:bCs/>
      <w:sz w:val="20"/>
    </w:rPr>
  </w:style>
  <w:style w:type="paragraph" w:styleId="TOC1">
    <w:name w:val="toc 1"/>
    <w:aliases w:val="Содержание"/>
    <w:basedOn w:val="Normal"/>
    <w:next w:val="Normal"/>
    <w:autoRedefine/>
    <w:uiPriority w:val="39"/>
    <w:rsid w:val="00222360"/>
    <w:pPr>
      <w:spacing w:before="360" w:after="360"/>
    </w:pPr>
    <w:rPr>
      <w:b/>
      <w:bCs/>
      <w:caps/>
      <w:sz w:val="22"/>
      <w:szCs w:val="22"/>
      <w:u w:val="single"/>
    </w:rPr>
  </w:style>
  <w:style w:type="paragraph" w:styleId="TOC2">
    <w:name w:val="toc 2"/>
    <w:basedOn w:val="Normal"/>
    <w:next w:val="Normal"/>
    <w:autoRedefine/>
    <w:uiPriority w:val="39"/>
    <w:rsid w:val="00222360"/>
    <w:rPr>
      <w:b/>
      <w:bCs/>
      <w:smallCaps/>
      <w:sz w:val="22"/>
      <w:szCs w:val="22"/>
    </w:rPr>
  </w:style>
  <w:style w:type="paragraph" w:styleId="TOC3">
    <w:name w:val="toc 3"/>
    <w:basedOn w:val="Normal"/>
    <w:next w:val="Normal"/>
    <w:autoRedefine/>
    <w:rsid w:val="00222360"/>
    <w:rPr>
      <w:smallCaps/>
      <w:sz w:val="22"/>
      <w:szCs w:val="22"/>
    </w:rPr>
  </w:style>
  <w:style w:type="paragraph" w:styleId="TOC4">
    <w:name w:val="toc 4"/>
    <w:basedOn w:val="Normal"/>
    <w:next w:val="Normal"/>
    <w:autoRedefine/>
    <w:semiHidden/>
    <w:rsid w:val="00222360"/>
    <w:rPr>
      <w:sz w:val="22"/>
      <w:szCs w:val="22"/>
    </w:rPr>
  </w:style>
  <w:style w:type="paragraph" w:styleId="TOC5">
    <w:name w:val="toc 5"/>
    <w:basedOn w:val="Normal"/>
    <w:next w:val="Normal"/>
    <w:autoRedefine/>
    <w:semiHidden/>
    <w:rsid w:val="00222360"/>
    <w:rPr>
      <w:sz w:val="22"/>
      <w:szCs w:val="22"/>
    </w:rPr>
  </w:style>
  <w:style w:type="paragraph" w:styleId="TOC6">
    <w:name w:val="toc 6"/>
    <w:basedOn w:val="Normal"/>
    <w:next w:val="Normal"/>
    <w:autoRedefine/>
    <w:rsid w:val="00222360"/>
    <w:rPr>
      <w:sz w:val="22"/>
      <w:szCs w:val="22"/>
    </w:rPr>
  </w:style>
  <w:style w:type="paragraph" w:styleId="TOC7">
    <w:name w:val="toc 7"/>
    <w:basedOn w:val="Normal"/>
    <w:next w:val="Normal"/>
    <w:autoRedefine/>
    <w:semiHidden/>
    <w:rsid w:val="00222360"/>
    <w:rPr>
      <w:sz w:val="22"/>
      <w:szCs w:val="22"/>
    </w:rPr>
  </w:style>
  <w:style w:type="paragraph" w:styleId="TOC8">
    <w:name w:val="toc 8"/>
    <w:basedOn w:val="Normal"/>
    <w:next w:val="Normal"/>
    <w:autoRedefine/>
    <w:semiHidden/>
    <w:rsid w:val="00222360"/>
    <w:rPr>
      <w:sz w:val="22"/>
      <w:szCs w:val="22"/>
    </w:rPr>
  </w:style>
  <w:style w:type="paragraph" w:styleId="TOC9">
    <w:name w:val="toc 9"/>
    <w:basedOn w:val="Normal"/>
    <w:next w:val="Normal"/>
    <w:autoRedefine/>
    <w:semiHidden/>
    <w:rsid w:val="00222360"/>
    <w:rPr>
      <w:sz w:val="22"/>
      <w:szCs w:val="22"/>
    </w:rPr>
  </w:style>
  <w:style w:type="character" w:styleId="Hyperlink">
    <w:name w:val="Hyperlink"/>
    <w:uiPriority w:val="99"/>
    <w:rsid w:val="00222360"/>
    <w:rPr>
      <w:color w:val="0000FF"/>
      <w:u w:val="single"/>
    </w:rPr>
  </w:style>
  <w:style w:type="paragraph" w:customStyle="1" w:styleId="SystemName">
    <w:name w:val="System Name"/>
    <w:basedOn w:val="Normal"/>
    <w:next w:val="Normal"/>
    <w:rsid w:val="004F23B3"/>
    <w:pPr>
      <w:keepLines/>
      <w:numPr>
        <w:numId w:val="3"/>
      </w:numPr>
      <w:spacing w:before="1560" w:after="120" w:line="288" w:lineRule="auto"/>
      <w:ind w:left="0" w:firstLine="0"/>
      <w:jc w:val="center"/>
    </w:pPr>
    <w:rPr>
      <w:rFonts w:eastAsia="Calibri"/>
      <w:b/>
      <w:caps/>
      <w:szCs w:val="28"/>
      <w:lang w:val="en-US" w:eastAsia="en-US"/>
    </w:rPr>
  </w:style>
  <w:style w:type="paragraph" w:customStyle="1" w:styleId="DocumentName">
    <w:name w:val="Document Name"/>
    <w:basedOn w:val="Normal"/>
    <w:rsid w:val="004F23B3"/>
    <w:pPr>
      <w:suppressAutoHyphens/>
      <w:spacing w:before="120" w:after="120" w:line="288" w:lineRule="auto"/>
      <w:ind w:left="170" w:right="170"/>
      <w:jc w:val="center"/>
    </w:pPr>
    <w:rPr>
      <w:rFonts w:eastAsia="Calibri"/>
      <w:b/>
      <w:sz w:val="32"/>
      <w:szCs w:val="36"/>
    </w:rPr>
  </w:style>
  <w:style w:type="paragraph" w:styleId="HTMLPreformatted">
    <w:name w:val="HTML Preformatted"/>
    <w:basedOn w:val="Normal"/>
    <w:link w:val="HTMLPreformattedChar"/>
    <w:rsid w:val="004F23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alibri" w:hAnsi="Courier New"/>
      <w:sz w:val="20"/>
    </w:rPr>
  </w:style>
  <w:style w:type="character" w:customStyle="1" w:styleId="HTMLPreformattedChar">
    <w:name w:val="HTML Preformatted Char"/>
    <w:link w:val="HTMLPreformatted"/>
    <w:locked/>
    <w:rsid w:val="004F23B3"/>
    <w:rPr>
      <w:rFonts w:ascii="Courier New" w:eastAsia="Calibri" w:hAnsi="Courier New"/>
      <w:lang w:val="ru-RU" w:eastAsia="ru-RU" w:bidi="ar-SA"/>
    </w:rPr>
  </w:style>
  <w:style w:type="paragraph" w:styleId="Footer">
    <w:name w:val="footer"/>
    <w:basedOn w:val="Normal"/>
    <w:link w:val="FooterChar"/>
    <w:uiPriority w:val="99"/>
    <w:rsid w:val="004F23B3"/>
    <w:pPr>
      <w:tabs>
        <w:tab w:val="center" w:pos="4677"/>
        <w:tab w:val="right" w:pos="9355"/>
      </w:tabs>
      <w:ind w:firstLine="709"/>
      <w:jc w:val="both"/>
    </w:pPr>
    <w:rPr>
      <w:lang w:eastAsia="en-US"/>
    </w:rPr>
  </w:style>
  <w:style w:type="character" w:customStyle="1" w:styleId="FooterChar">
    <w:name w:val="Footer Char"/>
    <w:link w:val="Footer"/>
    <w:uiPriority w:val="99"/>
    <w:locked/>
    <w:rsid w:val="004F23B3"/>
    <w:rPr>
      <w:sz w:val="24"/>
      <w:lang w:val="ru-RU" w:eastAsia="en-US" w:bidi="ar-SA"/>
    </w:rPr>
  </w:style>
  <w:style w:type="character" w:styleId="PageNumber">
    <w:name w:val="page number"/>
    <w:rsid w:val="004F23B3"/>
    <w:rPr>
      <w:rFonts w:cs="Times New Roman"/>
    </w:rPr>
  </w:style>
  <w:style w:type="paragraph" w:styleId="DocumentMap">
    <w:name w:val="Document Map"/>
    <w:basedOn w:val="Normal"/>
    <w:semiHidden/>
    <w:rsid w:val="00E42CB8"/>
    <w:pPr>
      <w:shd w:val="clear" w:color="auto" w:fill="000080"/>
    </w:pPr>
    <w:rPr>
      <w:rFonts w:ascii="Tahoma" w:hAnsi="Tahoma" w:cs="Tahoma"/>
      <w:sz w:val="20"/>
    </w:rPr>
  </w:style>
  <w:style w:type="character" w:customStyle="1" w:styleId="Heading4Char">
    <w:name w:val="Heading 4 Char"/>
    <w:link w:val="Heading4"/>
    <w:rsid w:val="00496B58"/>
    <w:rPr>
      <w:rFonts w:ascii="Arial" w:hAnsi="Arial"/>
      <w:bCs/>
      <w:sz w:val="24"/>
      <w:lang w:val="x-none" w:eastAsia="x-none"/>
    </w:rPr>
  </w:style>
  <w:style w:type="character" w:customStyle="1" w:styleId="Heading5Char">
    <w:name w:val="Heading 5 Char"/>
    <w:aliases w:val="h5 Char"/>
    <w:link w:val="Heading5"/>
    <w:rsid w:val="00496B58"/>
    <w:rPr>
      <w:rFonts w:ascii="Arial" w:hAnsi="Arial"/>
      <w:bCs/>
      <w:iCs/>
      <w:sz w:val="24"/>
      <w:lang w:val="x-none" w:eastAsia="x-none"/>
    </w:rPr>
  </w:style>
  <w:style w:type="character" w:customStyle="1" w:styleId="Heading6Char">
    <w:name w:val="Heading 6 Char"/>
    <w:link w:val="Heading6"/>
    <w:rsid w:val="00496B58"/>
    <w:rPr>
      <w:rFonts w:ascii="Cambria" w:hAnsi="Cambria"/>
      <w:i/>
      <w:iCs/>
      <w:color w:val="243F60"/>
      <w:sz w:val="24"/>
      <w:lang w:val="x-none" w:eastAsia="x-none"/>
    </w:rPr>
  </w:style>
  <w:style w:type="character" w:customStyle="1" w:styleId="Heading7Char">
    <w:name w:val="Heading 7 Char"/>
    <w:link w:val="Heading7"/>
    <w:rsid w:val="00496B58"/>
    <w:rPr>
      <w:rFonts w:ascii="Cambria" w:hAnsi="Cambria"/>
      <w:i/>
      <w:iCs/>
      <w:color w:val="404040"/>
      <w:sz w:val="24"/>
      <w:lang w:val="x-none" w:eastAsia="x-none"/>
    </w:rPr>
  </w:style>
  <w:style w:type="character" w:customStyle="1" w:styleId="Heading8Char">
    <w:name w:val="Heading 8 Char"/>
    <w:link w:val="Heading8"/>
    <w:rsid w:val="00496B58"/>
    <w:rPr>
      <w:i/>
      <w:iCs/>
      <w:sz w:val="24"/>
      <w:szCs w:val="24"/>
      <w:lang w:val="x-none" w:eastAsia="x-none"/>
    </w:rPr>
  </w:style>
  <w:style w:type="character" w:customStyle="1" w:styleId="Heading9Char">
    <w:name w:val="Heading 9 Char"/>
    <w:link w:val="Heading9"/>
    <w:rsid w:val="00496B58"/>
    <w:rPr>
      <w:rFonts w:ascii="Cambria" w:hAnsi="Cambria"/>
      <w:sz w:val="22"/>
      <w:szCs w:val="22"/>
      <w:lang w:val="x-none" w:eastAsia="en-US"/>
    </w:rPr>
  </w:style>
  <w:style w:type="paragraph" w:customStyle="1" w:styleId="10">
    <w:name w:val="Абзац списка1"/>
    <w:basedOn w:val="Normal"/>
    <w:link w:val="a4"/>
    <w:uiPriority w:val="34"/>
    <w:qFormat/>
    <w:rsid w:val="00496B58"/>
    <w:pPr>
      <w:spacing w:after="200" w:line="360" w:lineRule="auto"/>
      <w:ind w:left="709" w:firstLine="709"/>
      <w:contextualSpacing/>
      <w:jc w:val="both"/>
    </w:pPr>
    <w:rPr>
      <w:rFonts w:eastAsia="Calibri"/>
      <w:szCs w:val="22"/>
      <w:lang w:val="x-none" w:eastAsia="en-US"/>
    </w:rPr>
  </w:style>
  <w:style w:type="character" w:customStyle="1" w:styleId="Heading1Char">
    <w:name w:val="Heading 1 Char"/>
    <w:aliases w:val="Section Char,H1 Char"/>
    <w:link w:val="Heading1"/>
    <w:rsid w:val="00496B58"/>
    <w:rPr>
      <w:rFonts w:ascii="Arial" w:hAnsi="Arial" w:cs="Arial"/>
      <w:b/>
      <w:bCs/>
      <w:kern w:val="32"/>
      <w:sz w:val="32"/>
      <w:szCs w:val="32"/>
    </w:rPr>
  </w:style>
  <w:style w:type="character" w:customStyle="1" w:styleId="Heading2Char">
    <w:name w:val="Heading 2 Char"/>
    <w:aliases w:val="Заголовок Подраздела Char,H2 Char,H21 Char,Самостоятельный раздел Char,h2 Char,Numbered text 3 Char,heading 2 Char,Heading 2 Hidden Char,Подраздел Знак Char"/>
    <w:link w:val="Heading2"/>
    <w:rsid w:val="00496B58"/>
    <w:rPr>
      <w:rFonts w:ascii="Arial" w:hAnsi="Arial" w:cs="Arial"/>
      <w:b/>
      <w:bCs/>
      <w:i/>
      <w:iCs/>
      <w:sz w:val="28"/>
      <w:szCs w:val="28"/>
    </w:rPr>
  </w:style>
  <w:style w:type="character" w:customStyle="1" w:styleId="wmi-callto">
    <w:name w:val="wmi-callto"/>
    <w:basedOn w:val="DefaultParagraphFont"/>
    <w:rsid w:val="00496B58"/>
  </w:style>
  <w:style w:type="character" w:styleId="Strong">
    <w:name w:val="Strong"/>
    <w:qFormat/>
    <w:rsid w:val="00496B58"/>
    <w:rPr>
      <w:b/>
      <w:bCs/>
    </w:rPr>
  </w:style>
  <w:style w:type="character" w:customStyle="1" w:styleId="Heading3Char">
    <w:name w:val="Heading 3 Char"/>
    <w:aliases w:val="Заголовок Пункта Char,Подраздела Знак Char,Подраздела Char,H3 Char"/>
    <w:link w:val="Heading3"/>
    <w:rsid w:val="00496B58"/>
    <w:rPr>
      <w:rFonts w:ascii="Arial" w:hAnsi="Arial" w:cs="Arial"/>
      <w:b/>
      <w:bCs/>
      <w:sz w:val="26"/>
      <w:szCs w:val="26"/>
    </w:rPr>
  </w:style>
  <w:style w:type="paragraph" w:customStyle="1" w:styleId="ProgramName">
    <w:name w:val="Program Name"/>
    <w:basedOn w:val="Normal"/>
    <w:next w:val="Normal"/>
    <w:rsid w:val="00496B58"/>
    <w:pPr>
      <w:keepLines/>
      <w:spacing w:line="288" w:lineRule="auto"/>
      <w:contextualSpacing/>
      <w:jc w:val="center"/>
    </w:pPr>
    <w:rPr>
      <w:b/>
      <w:bCs/>
      <w:caps/>
      <w:sz w:val="28"/>
      <w:szCs w:val="28"/>
      <w:lang w:eastAsia="en-US"/>
    </w:rPr>
  </w:style>
  <w:style w:type="paragraph" w:customStyle="1" w:styleId="a5">
    <w:name w:val="Приложение"/>
    <w:basedOn w:val="Heading1"/>
    <w:next w:val="Normal"/>
    <w:qFormat/>
    <w:rsid w:val="00496B58"/>
    <w:pPr>
      <w:keepLines/>
      <w:pageBreakBefore/>
      <w:numPr>
        <w:numId w:val="0"/>
      </w:numPr>
      <w:spacing w:before="480" w:after="0" w:line="360" w:lineRule="auto"/>
      <w:contextualSpacing/>
      <w:jc w:val="center"/>
    </w:pPr>
    <w:rPr>
      <w:rFonts w:ascii="Times New Roman" w:hAnsi="Times New Roman" w:cs="Times New Roman"/>
      <w:caps/>
      <w:kern w:val="0"/>
      <w:sz w:val="28"/>
      <w:szCs w:val="28"/>
      <w:lang w:val="en-US" w:eastAsia="en-US"/>
    </w:rPr>
  </w:style>
  <w:style w:type="paragraph" w:styleId="NormalWeb">
    <w:name w:val="Normal (Web)"/>
    <w:basedOn w:val="Normal"/>
    <w:uiPriority w:val="99"/>
    <w:rsid w:val="00496B58"/>
    <w:pPr>
      <w:spacing w:before="100" w:beforeAutospacing="1" w:after="100" w:afterAutospacing="1"/>
      <w:contextualSpacing/>
    </w:pPr>
    <w:rPr>
      <w:szCs w:val="24"/>
    </w:rPr>
  </w:style>
  <w:style w:type="paragraph" w:customStyle="1" w:styleId="p">
    <w:name w:val="p"/>
    <w:basedOn w:val="Normal"/>
    <w:rsid w:val="00496B58"/>
    <w:pPr>
      <w:spacing w:before="100" w:beforeAutospacing="1" w:after="100" w:afterAutospacing="1"/>
      <w:contextualSpacing/>
    </w:pPr>
    <w:rPr>
      <w:szCs w:val="24"/>
    </w:rPr>
  </w:style>
  <w:style w:type="paragraph" w:styleId="BodyTextIndent">
    <w:name w:val="Body Text Indent"/>
    <w:basedOn w:val="Normal"/>
    <w:link w:val="BodyTextIndentChar"/>
    <w:rsid w:val="00496B58"/>
    <w:pPr>
      <w:ind w:firstLine="708"/>
      <w:contextualSpacing/>
      <w:jc w:val="both"/>
    </w:pPr>
    <w:rPr>
      <w:sz w:val="28"/>
      <w:szCs w:val="28"/>
      <w:lang w:val="x-none"/>
    </w:rPr>
  </w:style>
  <w:style w:type="character" w:customStyle="1" w:styleId="BodyTextIndentChar">
    <w:name w:val="Body Text Indent Char"/>
    <w:link w:val="BodyTextIndent"/>
    <w:rsid w:val="00496B58"/>
    <w:rPr>
      <w:sz w:val="28"/>
      <w:szCs w:val="28"/>
      <w:lang w:val="x-none"/>
    </w:rPr>
  </w:style>
  <w:style w:type="paragraph" w:styleId="BodyTextIndent3">
    <w:name w:val="Body Text Indent 3"/>
    <w:basedOn w:val="Normal"/>
    <w:link w:val="BodyTextIndent3Char"/>
    <w:unhideWhenUsed/>
    <w:rsid w:val="00496B58"/>
    <w:pPr>
      <w:spacing w:after="120" w:line="360" w:lineRule="auto"/>
      <w:ind w:left="283" w:firstLine="709"/>
      <w:contextualSpacing/>
      <w:jc w:val="both"/>
    </w:pPr>
    <w:rPr>
      <w:rFonts w:eastAsia="Calibri"/>
      <w:sz w:val="16"/>
      <w:szCs w:val="16"/>
      <w:lang w:val="x-none" w:eastAsia="x-none"/>
    </w:rPr>
  </w:style>
  <w:style w:type="character" w:customStyle="1" w:styleId="BodyTextIndent3Char">
    <w:name w:val="Body Text Indent 3 Char"/>
    <w:link w:val="BodyTextIndent3"/>
    <w:rsid w:val="00496B58"/>
    <w:rPr>
      <w:rFonts w:eastAsia="Calibri"/>
      <w:sz w:val="16"/>
      <w:szCs w:val="16"/>
      <w:lang w:val="x-none" w:eastAsia="x-none"/>
    </w:rPr>
  </w:style>
  <w:style w:type="paragraph" w:styleId="Header">
    <w:name w:val="header"/>
    <w:basedOn w:val="Normal"/>
    <w:link w:val="HeaderChar"/>
    <w:unhideWhenUsed/>
    <w:rsid w:val="00496B58"/>
    <w:pPr>
      <w:tabs>
        <w:tab w:val="center" w:pos="4677"/>
        <w:tab w:val="right" w:pos="9355"/>
      </w:tabs>
      <w:ind w:firstLine="709"/>
      <w:contextualSpacing/>
      <w:jc w:val="both"/>
    </w:pPr>
    <w:rPr>
      <w:rFonts w:eastAsia="Calibri"/>
      <w:lang w:val="x-none" w:eastAsia="x-none"/>
    </w:rPr>
  </w:style>
  <w:style w:type="character" w:customStyle="1" w:styleId="HeaderChar">
    <w:name w:val="Header Char"/>
    <w:link w:val="Header"/>
    <w:rsid w:val="00496B58"/>
    <w:rPr>
      <w:rFonts w:eastAsia="Calibri"/>
      <w:sz w:val="24"/>
      <w:lang w:val="x-none" w:eastAsia="x-none"/>
    </w:rPr>
  </w:style>
  <w:style w:type="paragraph" w:styleId="BalloonText">
    <w:name w:val="Balloon Text"/>
    <w:basedOn w:val="Normal"/>
    <w:link w:val="BalloonTextChar"/>
    <w:unhideWhenUsed/>
    <w:rsid w:val="00496B58"/>
    <w:pPr>
      <w:ind w:firstLine="709"/>
      <w:contextualSpacing/>
      <w:jc w:val="both"/>
    </w:pPr>
    <w:rPr>
      <w:rFonts w:ascii="Tahoma" w:eastAsia="Calibri" w:hAnsi="Tahoma"/>
      <w:sz w:val="16"/>
      <w:szCs w:val="16"/>
      <w:lang w:val="x-none" w:eastAsia="x-none"/>
    </w:rPr>
  </w:style>
  <w:style w:type="character" w:customStyle="1" w:styleId="BalloonTextChar">
    <w:name w:val="Balloon Text Char"/>
    <w:link w:val="BalloonText"/>
    <w:rsid w:val="00496B58"/>
    <w:rPr>
      <w:rFonts w:ascii="Tahoma" w:eastAsia="Calibri" w:hAnsi="Tahoma"/>
      <w:sz w:val="16"/>
      <w:szCs w:val="16"/>
      <w:lang w:val="x-none" w:eastAsia="x-none"/>
    </w:rPr>
  </w:style>
  <w:style w:type="paragraph" w:customStyle="1" w:styleId="a0">
    <w:name w:val="Раздел"/>
    <w:basedOn w:val="Heading1"/>
    <w:next w:val="Normal"/>
    <w:autoRedefine/>
    <w:qFormat/>
    <w:rsid w:val="00496B58"/>
    <w:pPr>
      <w:keepLines/>
      <w:numPr>
        <w:numId w:val="4"/>
      </w:numPr>
      <w:spacing w:before="480" w:after="0" w:line="360" w:lineRule="auto"/>
      <w:contextualSpacing/>
    </w:pPr>
    <w:rPr>
      <w:rFonts w:ascii="Times New Roman" w:hAnsi="Times New Roman" w:cs="Times New Roman"/>
      <w:caps/>
      <w:kern w:val="0"/>
      <w:sz w:val="28"/>
      <w:szCs w:val="28"/>
      <w:lang w:val="en-US" w:eastAsia="en-US"/>
    </w:rPr>
  </w:style>
  <w:style w:type="paragraph" w:customStyle="1" w:styleId="a1">
    <w:name w:val="Подраздел"/>
    <w:basedOn w:val="Heading2"/>
    <w:next w:val="Normal"/>
    <w:autoRedefine/>
    <w:qFormat/>
    <w:rsid w:val="00496B58"/>
    <w:pPr>
      <w:keepLines/>
      <w:numPr>
        <w:numId w:val="4"/>
      </w:numPr>
      <w:spacing w:before="200" w:after="0" w:line="360" w:lineRule="auto"/>
      <w:ind w:left="1259" w:hanging="539"/>
      <w:contextualSpacing/>
    </w:pPr>
    <w:rPr>
      <w:rFonts w:ascii="Times New Roman" w:eastAsia="Calibri" w:hAnsi="Times New Roman" w:cs="Times New Roman"/>
      <w:i w:val="0"/>
      <w:iCs w:val="0"/>
      <w:szCs w:val="26"/>
      <w:lang w:val="x-none" w:eastAsia="en-US"/>
    </w:rPr>
  </w:style>
  <w:style w:type="paragraph" w:customStyle="1" w:styleId="a2">
    <w:name w:val="Пункт"/>
    <w:basedOn w:val="a1"/>
    <w:next w:val="Normal"/>
    <w:qFormat/>
    <w:rsid w:val="00496B58"/>
    <w:pPr>
      <w:numPr>
        <w:ilvl w:val="2"/>
      </w:numPr>
    </w:pPr>
  </w:style>
  <w:style w:type="paragraph" w:customStyle="1" w:styleId="a3">
    <w:name w:val="Подпункт"/>
    <w:basedOn w:val="a2"/>
    <w:qFormat/>
    <w:rsid w:val="00496B58"/>
    <w:pPr>
      <w:numPr>
        <w:ilvl w:val="3"/>
      </w:numPr>
      <w:outlineLvl w:val="3"/>
    </w:pPr>
  </w:style>
  <w:style w:type="paragraph" w:customStyle="1" w:styleId="a6">
    <w:name w:val="Ненумерованные заголовки"/>
    <w:basedOn w:val="Heading1"/>
    <w:qFormat/>
    <w:rsid w:val="00496B58"/>
    <w:pPr>
      <w:keepLines/>
      <w:numPr>
        <w:numId w:val="0"/>
      </w:numPr>
      <w:spacing w:before="480" w:after="200" w:line="360" w:lineRule="auto"/>
      <w:contextualSpacing/>
      <w:jc w:val="center"/>
    </w:pPr>
    <w:rPr>
      <w:rFonts w:ascii="Times New Roman" w:hAnsi="Times New Roman" w:cs="Times New Roman"/>
      <w:caps/>
      <w:kern w:val="0"/>
      <w:sz w:val="28"/>
      <w:szCs w:val="28"/>
      <w:lang w:eastAsia="en-US"/>
    </w:rPr>
  </w:style>
  <w:style w:type="paragraph" w:customStyle="1" w:styleId="11">
    <w:name w:val="Заголовок оглавления1"/>
    <w:basedOn w:val="Heading1"/>
    <w:next w:val="Normal"/>
    <w:uiPriority w:val="39"/>
    <w:qFormat/>
    <w:rsid w:val="00496B58"/>
    <w:pPr>
      <w:keepLines/>
      <w:numPr>
        <w:numId w:val="0"/>
      </w:numPr>
      <w:spacing w:before="480" w:after="0" w:line="276" w:lineRule="auto"/>
      <w:contextualSpacing/>
      <w:outlineLvl w:val="9"/>
    </w:pPr>
    <w:rPr>
      <w:rFonts w:ascii="Cambria" w:hAnsi="Cambria" w:cs="Times New Roman"/>
      <w:color w:val="365F91"/>
      <w:kern w:val="0"/>
      <w:sz w:val="28"/>
      <w:szCs w:val="28"/>
      <w:lang w:eastAsia="en-US"/>
    </w:rPr>
  </w:style>
  <w:style w:type="paragraph" w:styleId="BodyText">
    <w:name w:val="Body Text"/>
    <w:basedOn w:val="Normal"/>
    <w:link w:val="BodyTextChar"/>
    <w:unhideWhenUsed/>
    <w:rsid w:val="00496B58"/>
    <w:pPr>
      <w:spacing w:after="120" w:line="360" w:lineRule="auto"/>
      <w:ind w:firstLine="709"/>
      <w:contextualSpacing/>
      <w:jc w:val="both"/>
    </w:pPr>
    <w:rPr>
      <w:rFonts w:eastAsia="Calibri"/>
      <w:szCs w:val="22"/>
      <w:lang w:val="x-none" w:eastAsia="en-US"/>
    </w:rPr>
  </w:style>
  <w:style w:type="character" w:customStyle="1" w:styleId="BodyTextChar">
    <w:name w:val="Body Text Char"/>
    <w:link w:val="BodyText"/>
    <w:rsid w:val="00496B58"/>
    <w:rPr>
      <w:rFonts w:eastAsia="Calibri"/>
      <w:sz w:val="24"/>
      <w:szCs w:val="22"/>
      <w:lang w:val="x-none" w:eastAsia="en-US"/>
    </w:rPr>
  </w:style>
  <w:style w:type="paragraph" w:customStyle="1" w:styleId="Default">
    <w:name w:val="Default"/>
    <w:rsid w:val="00496B58"/>
    <w:pPr>
      <w:autoSpaceDE w:val="0"/>
      <w:autoSpaceDN w:val="0"/>
      <w:adjustRightInd w:val="0"/>
    </w:pPr>
    <w:rPr>
      <w:rFonts w:eastAsia="Calibri"/>
      <w:color w:val="000000"/>
      <w:sz w:val="24"/>
      <w:szCs w:val="24"/>
      <w:lang w:eastAsia="en-US"/>
    </w:rPr>
  </w:style>
  <w:style w:type="paragraph" w:customStyle="1" w:styleId="a7">
    <w:name w:val="Заголовок таблицы"/>
    <w:basedOn w:val="Normal"/>
    <w:rsid w:val="00496B58"/>
    <w:pPr>
      <w:spacing w:line="360" w:lineRule="auto"/>
      <w:contextualSpacing/>
      <w:jc w:val="both"/>
    </w:pPr>
    <w:rPr>
      <w:rFonts w:eastAsia="Calibri"/>
      <w:b/>
      <w:szCs w:val="22"/>
      <w:lang w:eastAsia="en-US"/>
    </w:rPr>
  </w:style>
  <w:style w:type="paragraph" w:customStyle="1" w:styleId="-">
    <w:name w:val="Таблица-заголовок"/>
    <w:basedOn w:val="Normal"/>
    <w:autoRedefine/>
    <w:rsid w:val="00496B58"/>
    <w:pPr>
      <w:spacing w:line="360" w:lineRule="auto"/>
      <w:contextualSpacing/>
      <w:jc w:val="both"/>
    </w:pPr>
    <w:rPr>
      <w:rFonts w:eastAsia="Calibri"/>
      <w:b/>
      <w:szCs w:val="22"/>
      <w:lang w:eastAsia="en-US"/>
    </w:rPr>
  </w:style>
  <w:style w:type="paragraph" w:customStyle="1" w:styleId="2">
    <w:name w:val="Абзац списка 2"/>
    <w:basedOn w:val="10"/>
    <w:link w:val="a8"/>
    <w:qFormat/>
    <w:rsid w:val="00496B58"/>
    <w:pPr>
      <w:numPr>
        <w:numId w:val="5"/>
      </w:numPr>
    </w:pPr>
    <w:rPr>
      <w:rFonts w:ascii="Calibri" w:hAnsi="Calibri"/>
    </w:rPr>
  </w:style>
  <w:style w:type="paragraph" w:customStyle="1" w:styleId="0">
    <w:name w:val="_Текст0_Табл_название"/>
    <w:basedOn w:val="Normal"/>
    <w:next w:val="Normal"/>
    <w:rsid w:val="00496B58"/>
    <w:pPr>
      <w:keepNext/>
      <w:spacing w:before="240" w:after="240"/>
      <w:jc w:val="center"/>
    </w:pPr>
    <w:rPr>
      <w:rFonts w:ascii="Arial" w:hAnsi="Arial"/>
      <w:b/>
      <w:szCs w:val="24"/>
    </w:rPr>
  </w:style>
  <w:style w:type="character" w:customStyle="1" w:styleId="a4">
    <w:name w:val="Абзац списка Знак"/>
    <w:link w:val="10"/>
    <w:rsid w:val="00496B58"/>
    <w:rPr>
      <w:rFonts w:eastAsia="Calibri"/>
      <w:sz w:val="24"/>
      <w:szCs w:val="22"/>
      <w:lang w:val="x-none" w:eastAsia="en-US"/>
    </w:rPr>
  </w:style>
  <w:style w:type="character" w:customStyle="1" w:styleId="a8">
    <w:name w:val="А Знак"/>
    <w:link w:val="2"/>
    <w:rsid w:val="00496B58"/>
    <w:rPr>
      <w:rFonts w:ascii="Calibri" w:eastAsia="Calibri" w:hAnsi="Calibri"/>
      <w:sz w:val="24"/>
      <w:szCs w:val="22"/>
      <w:lang w:val="x-none" w:eastAsia="en-US"/>
    </w:rPr>
  </w:style>
  <w:style w:type="paragraph" w:customStyle="1" w:styleId="00">
    <w:name w:val="_Табл_Текст0 внутри"/>
    <w:rsid w:val="00496B58"/>
    <w:pPr>
      <w:keepNext/>
      <w:spacing w:before="20" w:after="20"/>
    </w:pPr>
    <w:rPr>
      <w:rFonts w:ascii="Arial" w:hAnsi="Arial"/>
      <w:sz w:val="24"/>
      <w:szCs w:val="24"/>
    </w:rPr>
  </w:style>
  <w:style w:type="character" w:styleId="CommentReference">
    <w:name w:val="annotation reference"/>
    <w:unhideWhenUsed/>
    <w:rsid w:val="00496B58"/>
    <w:rPr>
      <w:sz w:val="16"/>
      <w:szCs w:val="16"/>
    </w:rPr>
  </w:style>
  <w:style w:type="paragraph" w:styleId="CommentText">
    <w:name w:val="annotation text"/>
    <w:basedOn w:val="Normal"/>
    <w:link w:val="CommentTextChar1"/>
    <w:unhideWhenUsed/>
    <w:rsid w:val="00496B58"/>
    <w:pPr>
      <w:spacing w:after="200"/>
      <w:ind w:firstLine="709"/>
      <w:contextualSpacing/>
      <w:jc w:val="both"/>
    </w:pPr>
    <w:rPr>
      <w:rFonts w:eastAsia="Calibri"/>
      <w:sz w:val="20"/>
      <w:lang w:val="x-none" w:eastAsia="en-US"/>
    </w:rPr>
  </w:style>
  <w:style w:type="character" w:customStyle="1" w:styleId="CommentTextChar1">
    <w:name w:val="Comment Text Char1"/>
    <w:link w:val="CommentText"/>
    <w:rsid w:val="00496B58"/>
    <w:rPr>
      <w:rFonts w:eastAsia="Calibri"/>
      <w:lang w:val="x-none" w:eastAsia="en-US"/>
    </w:rPr>
  </w:style>
  <w:style w:type="paragraph" w:styleId="CommentSubject">
    <w:name w:val="annotation subject"/>
    <w:basedOn w:val="CommentText"/>
    <w:next w:val="CommentText"/>
    <w:link w:val="CommentSubjectChar"/>
    <w:unhideWhenUsed/>
    <w:rsid w:val="00496B58"/>
    <w:rPr>
      <w:b/>
      <w:bCs/>
    </w:rPr>
  </w:style>
  <w:style w:type="character" w:customStyle="1" w:styleId="CommentSubjectChar">
    <w:name w:val="Comment Subject Char"/>
    <w:link w:val="CommentSubject"/>
    <w:rsid w:val="00496B58"/>
    <w:rPr>
      <w:rFonts w:eastAsia="Calibri"/>
      <w:b/>
      <w:bCs/>
      <w:lang w:val="x-none" w:eastAsia="en-US"/>
    </w:rPr>
  </w:style>
  <w:style w:type="character" w:customStyle="1" w:styleId="Info">
    <w:name w:val="Info"/>
    <w:rsid w:val="00496B58"/>
    <w:rPr>
      <w:i/>
      <w:color w:val="0000FF"/>
    </w:rPr>
  </w:style>
  <w:style w:type="paragraph" w:customStyle="1" w:styleId="Tabletitle">
    <w:name w:val="Table title"/>
    <w:basedOn w:val="Normal"/>
    <w:rsid w:val="00496B58"/>
    <w:pPr>
      <w:keepNext/>
      <w:spacing w:after="120" w:line="240" w:lineRule="atLeast"/>
      <w:jc w:val="right"/>
    </w:pPr>
    <w:rPr>
      <w:b/>
    </w:rPr>
  </w:style>
  <w:style w:type="paragraph" w:customStyle="1" w:styleId="Tableheader">
    <w:name w:val="Table header"/>
    <w:basedOn w:val="BodyText"/>
    <w:rsid w:val="00496B58"/>
    <w:pPr>
      <w:keepNext/>
      <w:spacing w:before="60" w:after="60" w:line="240" w:lineRule="atLeast"/>
      <w:ind w:firstLine="0"/>
      <w:contextualSpacing w:val="0"/>
      <w:jc w:val="center"/>
    </w:pPr>
    <w:rPr>
      <w:rFonts w:eastAsia="Times New Roman"/>
      <w:b/>
      <w:szCs w:val="20"/>
      <w:lang w:eastAsia="ru-RU"/>
    </w:rPr>
  </w:style>
  <w:style w:type="paragraph" w:customStyle="1" w:styleId="LogoHeaderTitlesmall">
    <w:name w:val="Logo Header Title small"/>
    <w:basedOn w:val="Normal"/>
    <w:rsid w:val="00496B58"/>
    <w:rPr>
      <w:rFonts w:ascii="Lucida Sans" w:hAnsi="Lucida Sans" w:cs="Arial"/>
      <w:b/>
      <w:color w:val="000080"/>
      <w:spacing w:val="70"/>
      <w:sz w:val="20"/>
      <w:szCs w:val="32"/>
      <w:lang w:val="en-US" w:eastAsia="en-US"/>
    </w:rPr>
  </w:style>
  <w:style w:type="paragraph" w:customStyle="1" w:styleId="-0">
    <w:name w:val="Таблица - ячейки нормальные"/>
    <w:basedOn w:val="Normal"/>
    <w:rsid w:val="00496B58"/>
    <w:pPr>
      <w:tabs>
        <w:tab w:val="left" w:pos="1418"/>
      </w:tabs>
    </w:pPr>
    <w:rPr>
      <w:rFonts w:ascii="Thorndale" w:hAnsi="Thorndale"/>
      <w:sz w:val="18"/>
      <w:szCs w:val="18"/>
      <w:lang w:eastAsia="en-US"/>
    </w:rPr>
  </w:style>
  <w:style w:type="paragraph" w:customStyle="1" w:styleId="a9">
    <w:name w:val="Абзац"/>
    <w:basedOn w:val="Normal"/>
    <w:autoRedefine/>
    <w:rsid w:val="00496B58"/>
    <w:pPr>
      <w:spacing w:line="360" w:lineRule="auto"/>
      <w:ind w:firstLine="709"/>
      <w:contextualSpacing/>
      <w:jc w:val="both"/>
    </w:pPr>
    <w:rPr>
      <w:rFonts w:eastAsia="Calibri"/>
      <w:szCs w:val="22"/>
      <w:lang w:eastAsia="en-US"/>
    </w:rPr>
  </w:style>
  <w:style w:type="paragraph" w:customStyle="1" w:styleId="13">
    <w:name w:val="Основной13"/>
    <w:basedOn w:val="BodyTextIndent"/>
    <w:rsid w:val="00496B58"/>
    <w:pPr>
      <w:widowControl w:val="0"/>
      <w:spacing w:after="120"/>
      <w:ind w:firstLine="720"/>
      <w:contextualSpacing w:val="0"/>
    </w:pPr>
    <w:rPr>
      <w:sz w:val="26"/>
      <w:szCs w:val="26"/>
    </w:rPr>
  </w:style>
  <w:style w:type="paragraph" w:styleId="ListBullet">
    <w:name w:val="List Bullet"/>
    <w:aliases w:val="List Bullet Char,List Bullet Char1 Char,List Bullet Char Char Char,List Bullet Char1,List Bullet Char Char,List Bullet Char2 Char Char Char,List Bullet Char1 Char Char Char1 Char,List Bullet Char Char Char Char Char Char"/>
    <w:basedOn w:val="Normal"/>
    <w:rsid w:val="00496B58"/>
    <w:pPr>
      <w:numPr>
        <w:numId w:val="6"/>
      </w:numPr>
      <w:spacing w:after="120" w:line="240" w:lineRule="atLeast"/>
    </w:pPr>
  </w:style>
  <w:style w:type="paragraph" w:styleId="ListNumber">
    <w:name w:val="List Number"/>
    <w:basedOn w:val="Normal"/>
    <w:rsid w:val="00496B58"/>
    <w:pPr>
      <w:numPr>
        <w:numId w:val="7"/>
      </w:numPr>
      <w:spacing w:after="120" w:line="240" w:lineRule="atLeast"/>
    </w:pPr>
  </w:style>
  <w:style w:type="paragraph" w:customStyle="1" w:styleId="TableText">
    <w:name w:val="Table Text"/>
    <w:rsid w:val="00496B58"/>
    <w:pPr>
      <w:keepLines/>
      <w:spacing w:before="40" w:after="40" w:line="288" w:lineRule="auto"/>
    </w:pPr>
    <w:rPr>
      <w:sz w:val="22"/>
      <w:szCs w:val="24"/>
    </w:rPr>
  </w:style>
  <w:style w:type="numbering" w:styleId="111111">
    <w:name w:val="Outline List 2"/>
    <w:basedOn w:val="NoList"/>
    <w:rsid w:val="00496B58"/>
    <w:pPr>
      <w:numPr>
        <w:numId w:val="8"/>
      </w:numPr>
    </w:pPr>
  </w:style>
  <w:style w:type="paragraph" w:customStyle="1" w:styleId="TableCaption">
    <w:name w:val="Table_Caption"/>
    <w:basedOn w:val="Normal"/>
    <w:next w:val="Normal"/>
    <w:qFormat/>
    <w:rsid w:val="00496B58"/>
    <w:pPr>
      <w:keepNext/>
      <w:keepLines/>
      <w:spacing w:before="360" w:after="240" w:line="288" w:lineRule="auto"/>
      <w:ind w:firstLine="720"/>
    </w:pPr>
    <w:rPr>
      <w:szCs w:val="24"/>
      <w:lang w:eastAsia="en-US"/>
    </w:rPr>
  </w:style>
  <w:style w:type="paragraph" w:customStyle="1" w:styleId="TableText0">
    <w:name w:val="Table_Text"/>
    <w:rsid w:val="00496B58"/>
    <w:pPr>
      <w:spacing w:before="40" w:after="40" w:line="288" w:lineRule="auto"/>
    </w:pPr>
    <w:rPr>
      <w:snapToGrid w:val="0"/>
      <w:color w:val="000000"/>
      <w:sz w:val="22"/>
      <w:szCs w:val="22"/>
      <w:lang w:eastAsia="en-US"/>
    </w:rPr>
  </w:style>
  <w:style w:type="character" w:customStyle="1" w:styleId="CommentTextChar">
    <w:name w:val="Comment Text Char"/>
    <w:semiHidden/>
    <w:locked/>
    <w:rsid w:val="00496B58"/>
    <w:rPr>
      <w:lang w:val="ru-RU" w:eastAsia="en-US" w:bidi="ar-SA"/>
    </w:rPr>
  </w:style>
  <w:style w:type="paragraph" w:customStyle="1" w:styleId="-1">
    <w:name w:val="Стиль Таблица-заголовок + По центру"/>
    <w:basedOn w:val="Normal"/>
    <w:rsid w:val="00496B58"/>
    <w:pPr>
      <w:jc w:val="center"/>
    </w:pPr>
    <w:rPr>
      <w:rFonts w:eastAsia="Calibri"/>
      <w:b/>
      <w:bCs/>
      <w:lang w:eastAsia="en-US"/>
    </w:rPr>
  </w:style>
  <w:style w:type="paragraph" w:customStyle="1" w:styleId="01">
    <w:name w:val="_Текст0_Список 1 уровня"/>
    <w:rsid w:val="00496B58"/>
    <w:pPr>
      <w:numPr>
        <w:numId w:val="9"/>
      </w:numPr>
      <w:tabs>
        <w:tab w:val="decimal" w:pos="992"/>
      </w:tabs>
      <w:ind w:left="993" w:hanging="284"/>
      <w:jc w:val="both"/>
    </w:pPr>
    <w:rPr>
      <w:rFonts w:ascii="Arial" w:eastAsia="Calibri" w:hAnsi="Arial" w:cs="Arial"/>
      <w:sz w:val="24"/>
      <w:szCs w:val="24"/>
    </w:rPr>
  </w:style>
  <w:style w:type="paragraph" w:customStyle="1" w:styleId="127">
    <w:name w:val="Стиль Первая строка:  127 см"/>
    <w:basedOn w:val="Normal"/>
    <w:rsid w:val="00496B58"/>
    <w:pPr>
      <w:spacing w:line="360" w:lineRule="auto"/>
      <w:ind w:firstLine="720"/>
      <w:jc w:val="both"/>
    </w:pPr>
    <w:rPr>
      <w:lang w:eastAsia="en-US"/>
    </w:rPr>
  </w:style>
  <w:style w:type="paragraph" w:styleId="ListParagraph">
    <w:name w:val="List Paragraph"/>
    <w:basedOn w:val="Normal"/>
    <w:link w:val="ListParagraphChar"/>
    <w:uiPriority w:val="34"/>
    <w:qFormat/>
    <w:rsid w:val="00496B58"/>
    <w:pPr>
      <w:spacing w:after="200" w:line="360" w:lineRule="auto"/>
      <w:ind w:left="720" w:firstLine="709"/>
      <w:jc w:val="both"/>
    </w:pPr>
    <w:rPr>
      <w:szCs w:val="22"/>
      <w:lang w:eastAsia="en-US"/>
    </w:rPr>
  </w:style>
  <w:style w:type="paragraph" w:customStyle="1" w:styleId="-2">
    <w:name w:val="Абзац - полужирный"/>
    <w:basedOn w:val="a9"/>
    <w:autoRedefine/>
    <w:rsid w:val="00496B58"/>
    <w:pPr>
      <w:tabs>
        <w:tab w:val="left" w:pos="1200"/>
      </w:tabs>
      <w:ind w:left="1440" w:hanging="720"/>
      <w:contextualSpacing w:val="0"/>
    </w:pPr>
    <w:rPr>
      <w:rFonts w:eastAsia="Times New Roman"/>
      <w:b/>
      <w:caps/>
      <w:szCs w:val="24"/>
    </w:rPr>
  </w:style>
  <w:style w:type="character" w:customStyle="1" w:styleId="aa">
    <w:name w:val="Текст таблиц Знак"/>
    <w:link w:val="ab"/>
    <w:uiPriority w:val="99"/>
    <w:locked/>
    <w:rsid w:val="00496B58"/>
    <w:rPr>
      <w:sz w:val="24"/>
      <w:szCs w:val="22"/>
      <w:lang w:val="en-US"/>
    </w:rPr>
  </w:style>
  <w:style w:type="paragraph" w:customStyle="1" w:styleId="ab">
    <w:name w:val="Текст таблиц"/>
    <w:basedOn w:val="Normal"/>
    <w:link w:val="aa"/>
    <w:uiPriority w:val="99"/>
    <w:rsid w:val="00496B58"/>
    <w:pPr>
      <w:spacing w:before="120" w:after="120"/>
    </w:pPr>
    <w:rPr>
      <w:szCs w:val="22"/>
      <w:lang w:val="en-US"/>
    </w:rPr>
  </w:style>
  <w:style w:type="character" w:customStyle="1" w:styleId="ac">
    <w:name w:val="Шапка таблицы Знак"/>
    <w:link w:val="ad"/>
    <w:locked/>
    <w:rsid w:val="00496B58"/>
    <w:rPr>
      <w:b/>
      <w:sz w:val="24"/>
      <w:szCs w:val="22"/>
      <w:lang w:val="en-US"/>
    </w:rPr>
  </w:style>
  <w:style w:type="paragraph" w:customStyle="1" w:styleId="ad">
    <w:name w:val="Шапка таблицы"/>
    <w:basedOn w:val="ab"/>
    <w:link w:val="ac"/>
    <w:rsid w:val="00496B58"/>
    <w:pPr>
      <w:jc w:val="center"/>
    </w:pPr>
    <w:rPr>
      <w:b/>
    </w:rPr>
  </w:style>
  <w:style w:type="paragraph" w:customStyle="1" w:styleId="02">
    <w:name w:val="_Текст0"/>
    <w:rsid w:val="00496B58"/>
    <w:pPr>
      <w:ind w:firstLine="709"/>
      <w:jc w:val="both"/>
    </w:pPr>
    <w:rPr>
      <w:rFonts w:eastAsia="Calibri"/>
      <w:sz w:val="24"/>
      <w:szCs w:val="24"/>
    </w:rPr>
  </w:style>
  <w:style w:type="paragraph" w:customStyle="1" w:styleId="ae">
    <w:name w:val="a"/>
    <w:basedOn w:val="Normal"/>
    <w:rsid w:val="00496B58"/>
    <w:pPr>
      <w:spacing w:before="100" w:beforeAutospacing="1" w:after="100" w:afterAutospacing="1"/>
    </w:pPr>
    <w:rPr>
      <w:rFonts w:eastAsia="Calibri"/>
      <w:szCs w:val="24"/>
    </w:rPr>
  </w:style>
  <w:style w:type="paragraph" w:styleId="NormalIndent">
    <w:name w:val="Normal Indent"/>
    <w:basedOn w:val="Normal"/>
    <w:rsid w:val="00496B58"/>
    <w:pPr>
      <w:spacing w:after="200" w:line="360" w:lineRule="auto"/>
      <w:ind w:left="708" w:firstLine="709"/>
      <w:contextualSpacing/>
      <w:jc w:val="both"/>
    </w:pPr>
    <w:rPr>
      <w:rFonts w:eastAsia="Calibri"/>
      <w:szCs w:val="22"/>
      <w:lang w:eastAsia="en-US"/>
    </w:rPr>
  </w:style>
  <w:style w:type="paragraph" w:customStyle="1" w:styleId="ConsPlusCell">
    <w:name w:val="ConsPlusCell"/>
    <w:rsid w:val="00496B58"/>
    <w:pPr>
      <w:autoSpaceDE w:val="0"/>
      <w:autoSpaceDN w:val="0"/>
      <w:adjustRightInd w:val="0"/>
    </w:pPr>
    <w:rPr>
      <w:rFonts w:ascii="Arial" w:hAnsi="Arial" w:cs="Arial"/>
    </w:rPr>
  </w:style>
  <w:style w:type="character" w:customStyle="1" w:styleId="ListParagraphChar">
    <w:name w:val="List Paragraph Char"/>
    <w:link w:val="ListParagraph"/>
    <w:uiPriority w:val="99"/>
    <w:locked/>
    <w:rsid w:val="00496B58"/>
    <w:rPr>
      <w:sz w:val="24"/>
      <w:szCs w:val="22"/>
      <w:lang w:eastAsia="en-US"/>
    </w:rPr>
  </w:style>
  <w:style w:type="paragraph" w:styleId="TOCHeading">
    <w:name w:val="TOC Heading"/>
    <w:basedOn w:val="Heading1"/>
    <w:next w:val="Normal"/>
    <w:uiPriority w:val="39"/>
    <w:unhideWhenUsed/>
    <w:qFormat/>
    <w:rsid w:val="00D671F3"/>
    <w:pPr>
      <w:numPr>
        <w:numId w:val="0"/>
      </w:numPr>
      <w:outlineLvl w:val="9"/>
    </w:pPr>
    <w:rPr>
      <w:rFonts w:ascii="Calibri Light" w:hAnsi="Calibri Light" w:cs="Times New Roman"/>
    </w:rPr>
  </w:style>
  <w:style w:type="paragraph" w:customStyle="1" w:styleId="tdtoccaptionlevel3">
    <w:name w:val="td_toc_caption_level_3"/>
    <w:next w:val="tdtext"/>
    <w:link w:val="tdtoccaptionlevel30"/>
    <w:qFormat/>
    <w:rsid w:val="00D671F3"/>
    <w:pPr>
      <w:keepNext/>
      <w:numPr>
        <w:ilvl w:val="2"/>
        <w:numId w:val="21"/>
      </w:numPr>
      <w:spacing w:before="120" w:after="120" w:line="360" w:lineRule="auto"/>
      <w:jc w:val="both"/>
      <w:outlineLvl w:val="2"/>
    </w:pPr>
    <w:rPr>
      <w:rFonts w:ascii="Arial" w:hAnsi="Arial" w:cs="Arial"/>
      <w:b/>
      <w:bCs/>
      <w:kern w:val="32"/>
      <w:sz w:val="24"/>
      <w:szCs w:val="26"/>
    </w:rPr>
  </w:style>
  <w:style w:type="paragraph" w:customStyle="1" w:styleId="tdtext">
    <w:name w:val="td_text"/>
    <w:link w:val="tdtext0"/>
    <w:qFormat/>
    <w:rsid w:val="00D671F3"/>
    <w:pPr>
      <w:spacing w:line="360" w:lineRule="auto"/>
      <w:ind w:firstLine="851"/>
      <w:jc w:val="both"/>
    </w:pPr>
    <w:rPr>
      <w:rFonts w:ascii="Arial" w:hAnsi="Arial"/>
      <w:sz w:val="24"/>
      <w:szCs w:val="24"/>
    </w:rPr>
  </w:style>
  <w:style w:type="paragraph" w:customStyle="1" w:styleId="tdorderedlistlevel3">
    <w:name w:val="td_ordered_list_level_3"/>
    <w:qFormat/>
    <w:rsid w:val="00D671F3"/>
    <w:pPr>
      <w:numPr>
        <w:ilvl w:val="2"/>
        <w:numId w:val="20"/>
      </w:numPr>
      <w:spacing w:line="360" w:lineRule="auto"/>
      <w:jc w:val="both"/>
    </w:pPr>
    <w:rPr>
      <w:rFonts w:ascii="Arial" w:hAnsi="Arial"/>
      <w:sz w:val="24"/>
      <w:szCs w:val="24"/>
    </w:rPr>
  </w:style>
  <w:style w:type="paragraph" w:customStyle="1" w:styleId="tdtableunorderedlistlevel2">
    <w:name w:val="td_table_unordered_list_level_2"/>
    <w:qFormat/>
    <w:rsid w:val="00D671F3"/>
    <w:pPr>
      <w:numPr>
        <w:ilvl w:val="1"/>
        <w:numId w:val="22"/>
      </w:numPr>
      <w:spacing w:line="360" w:lineRule="auto"/>
    </w:pPr>
    <w:rPr>
      <w:rFonts w:ascii="Arial" w:hAnsi="Arial"/>
      <w:sz w:val="24"/>
      <w:szCs w:val="24"/>
    </w:rPr>
  </w:style>
  <w:style w:type="paragraph" w:customStyle="1" w:styleId="tdtableunorderedlistlevel3">
    <w:name w:val="td_table_unordered_list_level_3"/>
    <w:qFormat/>
    <w:rsid w:val="00D671F3"/>
    <w:pPr>
      <w:numPr>
        <w:ilvl w:val="2"/>
        <w:numId w:val="22"/>
      </w:numPr>
      <w:spacing w:line="360" w:lineRule="auto"/>
    </w:pPr>
    <w:rPr>
      <w:rFonts w:ascii="Arial" w:hAnsi="Arial"/>
      <w:sz w:val="24"/>
      <w:szCs w:val="24"/>
    </w:rPr>
  </w:style>
  <w:style w:type="paragraph" w:customStyle="1" w:styleId="tdtableorderedlistlevel2">
    <w:name w:val="td_table_ordered_list_level_2"/>
    <w:qFormat/>
    <w:rsid w:val="00D671F3"/>
    <w:pPr>
      <w:numPr>
        <w:ilvl w:val="1"/>
        <w:numId w:val="23"/>
      </w:numPr>
      <w:spacing w:line="360" w:lineRule="auto"/>
    </w:pPr>
    <w:rPr>
      <w:rFonts w:ascii="Arial" w:hAnsi="Arial"/>
      <w:sz w:val="24"/>
      <w:szCs w:val="24"/>
    </w:rPr>
  </w:style>
  <w:style w:type="paragraph" w:customStyle="1" w:styleId="tdtableorderedlistlevel3">
    <w:name w:val="td_table_ordered_list_level_3"/>
    <w:qFormat/>
    <w:rsid w:val="00D671F3"/>
    <w:pPr>
      <w:numPr>
        <w:ilvl w:val="2"/>
        <w:numId w:val="23"/>
      </w:numPr>
      <w:spacing w:line="360" w:lineRule="auto"/>
    </w:pPr>
    <w:rPr>
      <w:rFonts w:ascii="Arial" w:hAnsi="Arial"/>
      <w:sz w:val="24"/>
      <w:szCs w:val="24"/>
    </w:rPr>
  </w:style>
  <w:style w:type="paragraph" w:styleId="Date">
    <w:name w:val="Date"/>
    <w:basedOn w:val="Normal"/>
    <w:next w:val="Normal"/>
    <w:link w:val="DateChar"/>
    <w:rsid w:val="00D671F3"/>
    <w:rPr>
      <w:szCs w:val="24"/>
    </w:rPr>
  </w:style>
  <w:style w:type="character" w:customStyle="1" w:styleId="DateChar">
    <w:name w:val="Date Char"/>
    <w:link w:val="Date"/>
    <w:rsid w:val="00D671F3"/>
    <w:rPr>
      <w:sz w:val="24"/>
      <w:szCs w:val="24"/>
    </w:rPr>
  </w:style>
  <w:style w:type="paragraph" w:styleId="NoteHeading">
    <w:name w:val="Note Heading"/>
    <w:basedOn w:val="Normal"/>
    <w:next w:val="Normal"/>
    <w:link w:val="NoteHeadingChar"/>
    <w:rsid w:val="00D671F3"/>
    <w:rPr>
      <w:szCs w:val="24"/>
    </w:rPr>
  </w:style>
  <w:style w:type="character" w:customStyle="1" w:styleId="NoteHeadingChar">
    <w:name w:val="Note Heading Char"/>
    <w:link w:val="NoteHeading"/>
    <w:rsid w:val="00D671F3"/>
    <w:rPr>
      <w:sz w:val="24"/>
      <w:szCs w:val="24"/>
    </w:rPr>
  </w:style>
  <w:style w:type="character" w:styleId="HTMLKeyboard">
    <w:name w:val="HTML Keyboard"/>
    <w:semiHidden/>
    <w:rsid w:val="00D671F3"/>
    <w:rPr>
      <w:rFonts w:ascii="Courier New" w:hAnsi="Courier New" w:cs="Courier New"/>
      <w:sz w:val="20"/>
      <w:szCs w:val="20"/>
    </w:rPr>
  </w:style>
  <w:style w:type="character" w:styleId="HTMLCode">
    <w:name w:val="HTML Code"/>
    <w:rsid w:val="00D671F3"/>
    <w:rPr>
      <w:rFonts w:ascii="Courier New" w:hAnsi="Courier New" w:cs="Courier New"/>
      <w:sz w:val="20"/>
      <w:szCs w:val="20"/>
    </w:rPr>
  </w:style>
  <w:style w:type="paragraph" w:styleId="BodyTextFirstIndent">
    <w:name w:val="Body Text First Indent"/>
    <w:basedOn w:val="BodyText"/>
    <w:link w:val="BodyTextFirstIndentChar"/>
    <w:rsid w:val="00D671F3"/>
    <w:pPr>
      <w:spacing w:line="240" w:lineRule="auto"/>
      <w:ind w:firstLine="210"/>
      <w:contextualSpacing w:val="0"/>
      <w:jc w:val="left"/>
    </w:pPr>
    <w:rPr>
      <w:rFonts w:eastAsia="Times New Roman"/>
      <w:szCs w:val="24"/>
      <w:lang w:val="ru-RU" w:eastAsia="ru-RU"/>
    </w:rPr>
  </w:style>
  <w:style w:type="character" w:customStyle="1" w:styleId="BodyTextFirstIndentChar">
    <w:name w:val="Body Text First Indent Char"/>
    <w:link w:val="BodyTextFirstIndent"/>
    <w:rsid w:val="00D671F3"/>
    <w:rPr>
      <w:rFonts w:eastAsia="Calibri"/>
      <w:sz w:val="24"/>
      <w:szCs w:val="24"/>
      <w:lang w:val="x-none" w:eastAsia="en-US"/>
    </w:rPr>
  </w:style>
  <w:style w:type="paragraph" w:styleId="BodyTextFirstIndent2">
    <w:name w:val="Body Text First Indent 2"/>
    <w:basedOn w:val="BodyTextIndent"/>
    <w:link w:val="BodyTextFirstIndent2Char"/>
    <w:rsid w:val="00D671F3"/>
    <w:pPr>
      <w:spacing w:after="120"/>
      <w:ind w:left="283" w:firstLine="210"/>
      <w:contextualSpacing w:val="0"/>
      <w:jc w:val="left"/>
    </w:pPr>
    <w:rPr>
      <w:sz w:val="24"/>
      <w:szCs w:val="24"/>
      <w:lang w:val="ru-RU"/>
    </w:rPr>
  </w:style>
  <w:style w:type="character" w:customStyle="1" w:styleId="BodyTextFirstIndent2Char">
    <w:name w:val="Body Text First Indent 2 Char"/>
    <w:link w:val="BodyTextFirstIndent2"/>
    <w:rsid w:val="00D671F3"/>
    <w:rPr>
      <w:sz w:val="24"/>
      <w:szCs w:val="24"/>
      <w:lang w:val="x-none"/>
    </w:rPr>
  </w:style>
  <w:style w:type="paragraph" w:styleId="ListBullet2">
    <w:name w:val="List Bullet 2"/>
    <w:basedOn w:val="Normal"/>
    <w:rsid w:val="00D671F3"/>
    <w:pPr>
      <w:numPr>
        <w:numId w:val="11"/>
      </w:numPr>
    </w:pPr>
    <w:rPr>
      <w:szCs w:val="24"/>
    </w:rPr>
  </w:style>
  <w:style w:type="paragraph" w:styleId="ListBullet3">
    <w:name w:val="List Bullet 3"/>
    <w:basedOn w:val="Normal"/>
    <w:rsid w:val="00D671F3"/>
    <w:pPr>
      <w:numPr>
        <w:numId w:val="12"/>
      </w:numPr>
    </w:pPr>
    <w:rPr>
      <w:szCs w:val="24"/>
    </w:rPr>
  </w:style>
  <w:style w:type="paragraph" w:styleId="ListBullet4">
    <w:name w:val="List Bullet 4"/>
    <w:basedOn w:val="Normal"/>
    <w:rsid w:val="00D671F3"/>
    <w:pPr>
      <w:numPr>
        <w:numId w:val="13"/>
      </w:numPr>
    </w:pPr>
    <w:rPr>
      <w:szCs w:val="24"/>
    </w:rPr>
  </w:style>
  <w:style w:type="paragraph" w:styleId="ListBullet5">
    <w:name w:val="List Bullet 5"/>
    <w:basedOn w:val="Normal"/>
    <w:uiPriority w:val="99"/>
    <w:rsid w:val="00D671F3"/>
    <w:pPr>
      <w:numPr>
        <w:numId w:val="14"/>
      </w:numPr>
    </w:pPr>
    <w:rPr>
      <w:szCs w:val="24"/>
    </w:rPr>
  </w:style>
  <w:style w:type="paragraph" w:styleId="Title">
    <w:name w:val="Title"/>
    <w:basedOn w:val="Normal"/>
    <w:link w:val="TitleChar"/>
    <w:rsid w:val="00D671F3"/>
    <w:pPr>
      <w:spacing w:before="240" w:after="60"/>
      <w:jc w:val="center"/>
      <w:outlineLvl w:val="0"/>
    </w:pPr>
    <w:rPr>
      <w:rFonts w:ascii="Arial" w:hAnsi="Arial" w:cs="Arial"/>
      <w:b/>
      <w:bCs/>
      <w:kern w:val="28"/>
      <w:sz w:val="32"/>
      <w:szCs w:val="32"/>
    </w:rPr>
  </w:style>
  <w:style w:type="character" w:customStyle="1" w:styleId="TitleChar">
    <w:name w:val="Title Char"/>
    <w:link w:val="Title"/>
    <w:rsid w:val="00D671F3"/>
    <w:rPr>
      <w:rFonts w:ascii="Arial" w:hAnsi="Arial" w:cs="Arial"/>
      <w:b/>
      <w:bCs/>
      <w:kern w:val="28"/>
      <w:sz w:val="32"/>
      <w:szCs w:val="32"/>
    </w:rPr>
  </w:style>
  <w:style w:type="character" w:styleId="LineNumber">
    <w:name w:val="line number"/>
    <w:basedOn w:val="DefaultParagraphFont"/>
    <w:rsid w:val="00D671F3"/>
  </w:style>
  <w:style w:type="paragraph" w:styleId="ListNumber2">
    <w:name w:val="List Number 2"/>
    <w:basedOn w:val="Normal"/>
    <w:rsid w:val="00D671F3"/>
    <w:pPr>
      <w:numPr>
        <w:numId w:val="15"/>
      </w:numPr>
    </w:pPr>
    <w:rPr>
      <w:szCs w:val="24"/>
    </w:rPr>
  </w:style>
  <w:style w:type="paragraph" w:styleId="ListNumber3">
    <w:name w:val="List Number 3"/>
    <w:basedOn w:val="Normal"/>
    <w:rsid w:val="00D671F3"/>
    <w:pPr>
      <w:numPr>
        <w:numId w:val="16"/>
      </w:numPr>
    </w:pPr>
    <w:rPr>
      <w:szCs w:val="24"/>
    </w:rPr>
  </w:style>
  <w:style w:type="paragraph" w:styleId="ListNumber4">
    <w:name w:val="List Number 4"/>
    <w:basedOn w:val="Normal"/>
    <w:rsid w:val="00D671F3"/>
    <w:pPr>
      <w:numPr>
        <w:numId w:val="17"/>
      </w:numPr>
    </w:pPr>
    <w:rPr>
      <w:szCs w:val="24"/>
    </w:rPr>
  </w:style>
  <w:style w:type="paragraph" w:styleId="ListNumber5">
    <w:name w:val="List Number 5"/>
    <w:basedOn w:val="Normal"/>
    <w:rsid w:val="00D671F3"/>
    <w:pPr>
      <w:numPr>
        <w:numId w:val="18"/>
      </w:numPr>
    </w:pPr>
    <w:rPr>
      <w:szCs w:val="24"/>
    </w:rPr>
  </w:style>
  <w:style w:type="character" w:styleId="HTMLSample">
    <w:name w:val="HTML Sample"/>
    <w:rsid w:val="00D671F3"/>
    <w:rPr>
      <w:rFonts w:ascii="Courier New" w:hAnsi="Courier New" w:cs="Courier New"/>
    </w:rPr>
  </w:style>
  <w:style w:type="paragraph" w:styleId="EnvelopeReturn">
    <w:name w:val="envelope return"/>
    <w:basedOn w:val="Normal"/>
    <w:rsid w:val="00D671F3"/>
    <w:rPr>
      <w:rFonts w:ascii="Arial" w:hAnsi="Arial" w:cs="Arial"/>
      <w:sz w:val="20"/>
    </w:rPr>
  </w:style>
  <w:style w:type="character" w:styleId="HTMLDefinition">
    <w:name w:val="HTML Definition"/>
    <w:rsid w:val="00D671F3"/>
    <w:rPr>
      <w:i/>
      <w:iCs/>
    </w:rPr>
  </w:style>
  <w:style w:type="paragraph" w:styleId="BodyText2">
    <w:name w:val="Body Text 2"/>
    <w:basedOn w:val="Normal"/>
    <w:link w:val="BodyText2Char"/>
    <w:rsid w:val="00D671F3"/>
    <w:pPr>
      <w:spacing w:after="120" w:line="480" w:lineRule="auto"/>
    </w:pPr>
    <w:rPr>
      <w:szCs w:val="24"/>
    </w:rPr>
  </w:style>
  <w:style w:type="character" w:customStyle="1" w:styleId="BodyText2Char">
    <w:name w:val="Body Text 2 Char"/>
    <w:link w:val="BodyText2"/>
    <w:rsid w:val="00D671F3"/>
    <w:rPr>
      <w:sz w:val="24"/>
      <w:szCs w:val="24"/>
    </w:rPr>
  </w:style>
  <w:style w:type="paragraph" w:styleId="BodyText3">
    <w:name w:val="Body Text 3"/>
    <w:basedOn w:val="Normal"/>
    <w:link w:val="BodyText3Char"/>
    <w:rsid w:val="00D671F3"/>
    <w:pPr>
      <w:spacing w:after="120"/>
    </w:pPr>
    <w:rPr>
      <w:sz w:val="16"/>
      <w:szCs w:val="16"/>
    </w:rPr>
  </w:style>
  <w:style w:type="character" w:customStyle="1" w:styleId="BodyText3Char">
    <w:name w:val="Body Text 3 Char"/>
    <w:link w:val="BodyText3"/>
    <w:rsid w:val="00D671F3"/>
    <w:rPr>
      <w:sz w:val="16"/>
      <w:szCs w:val="16"/>
    </w:rPr>
  </w:style>
  <w:style w:type="paragraph" w:styleId="BodyTextIndent2">
    <w:name w:val="Body Text Indent 2"/>
    <w:basedOn w:val="Normal"/>
    <w:link w:val="BodyTextIndent2Char"/>
    <w:rsid w:val="00D671F3"/>
    <w:pPr>
      <w:spacing w:after="120" w:line="480" w:lineRule="auto"/>
      <w:ind w:left="283"/>
    </w:pPr>
    <w:rPr>
      <w:szCs w:val="24"/>
    </w:rPr>
  </w:style>
  <w:style w:type="character" w:customStyle="1" w:styleId="BodyTextIndent2Char">
    <w:name w:val="Body Text Indent 2 Char"/>
    <w:link w:val="BodyTextIndent2"/>
    <w:rsid w:val="00D671F3"/>
    <w:rPr>
      <w:sz w:val="24"/>
      <w:szCs w:val="24"/>
    </w:rPr>
  </w:style>
  <w:style w:type="character" w:styleId="HTMLVariable">
    <w:name w:val="HTML Variable"/>
    <w:rsid w:val="00D671F3"/>
    <w:rPr>
      <w:i/>
      <w:iCs/>
    </w:rPr>
  </w:style>
  <w:style w:type="character" w:styleId="HTMLTypewriter">
    <w:name w:val="HTML Typewriter"/>
    <w:rsid w:val="00D671F3"/>
    <w:rPr>
      <w:rFonts w:ascii="Courier New" w:hAnsi="Courier New" w:cs="Courier New"/>
      <w:sz w:val="20"/>
      <w:szCs w:val="20"/>
    </w:rPr>
  </w:style>
  <w:style w:type="paragraph" w:styleId="Subtitle">
    <w:name w:val="Subtitle"/>
    <w:basedOn w:val="Normal"/>
    <w:link w:val="SubtitleChar"/>
    <w:rsid w:val="00D671F3"/>
    <w:pPr>
      <w:spacing w:after="60"/>
      <w:jc w:val="center"/>
      <w:outlineLvl w:val="1"/>
    </w:pPr>
    <w:rPr>
      <w:rFonts w:ascii="Arial" w:hAnsi="Arial" w:cs="Arial"/>
      <w:szCs w:val="24"/>
    </w:rPr>
  </w:style>
  <w:style w:type="character" w:customStyle="1" w:styleId="SubtitleChar">
    <w:name w:val="Subtitle Char"/>
    <w:link w:val="Subtitle"/>
    <w:rsid w:val="00D671F3"/>
    <w:rPr>
      <w:rFonts w:ascii="Arial" w:hAnsi="Arial" w:cs="Arial"/>
      <w:sz w:val="24"/>
      <w:szCs w:val="24"/>
    </w:rPr>
  </w:style>
  <w:style w:type="paragraph" w:styleId="Signature">
    <w:name w:val="Signature"/>
    <w:basedOn w:val="Normal"/>
    <w:link w:val="SignatureChar"/>
    <w:rsid w:val="00D671F3"/>
    <w:pPr>
      <w:ind w:left="4252"/>
    </w:pPr>
    <w:rPr>
      <w:szCs w:val="24"/>
    </w:rPr>
  </w:style>
  <w:style w:type="character" w:customStyle="1" w:styleId="SignatureChar">
    <w:name w:val="Signature Char"/>
    <w:link w:val="Signature"/>
    <w:rsid w:val="00D671F3"/>
    <w:rPr>
      <w:sz w:val="24"/>
      <w:szCs w:val="24"/>
    </w:rPr>
  </w:style>
  <w:style w:type="paragraph" w:styleId="ListContinue">
    <w:name w:val="List Continue"/>
    <w:basedOn w:val="Normal"/>
    <w:rsid w:val="00D671F3"/>
    <w:pPr>
      <w:spacing w:after="120"/>
      <w:ind w:left="283"/>
    </w:pPr>
    <w:rPr>
      <w:szCs w:val="24"/>
    </w:rPr>
  </w:style>
  <w:style w:type="paragraph" w:styleId="ListContinue2">
    <w:name w:val="List Continue 2"/>
    <w:basedOn w:val="Normal"/>
    <w:rsid w:val="00D671F3"/>
    <w:pPr>
      <w:spacing w:after="120"/>
      <w:ind w:left="566"/>
    </w:pPr>
    <w:rPr>
      <w:szCs w:val="24"/>
    </w:rPr>
  </w:style>
  <w:style w:type="paragraph" w:styleId="ListContinue3">
    <w:name w:val="List Continue 3"/>
    <w:basedOn w:val="Normal"/>
    <w:rsid w:val="00D671F3"/>
    <w:pPr>
      <w:spacing w:after="120"/>
      <w:ind w:left="849"/>
    </w:pPr>
    <w:rPr>
      <w:szCs w:val="24"/>
    </w:rPr>
  </w:style>
  <w:style w:type="paragraph" w:styleId="ListContinue4">
    <w:name w:val="List Continue 4"/>
    <w:basedOn w:val="Normal"/>
    <w:rsid w:val="00D671F3"/>
    <w:pPr>
      <w:spacing w:after="120"/>
      <w:ind w:left="1132"/>
    </w:pPr>
    <w:rPr>
      <w:szCs w:val="24"/>
    </w:rPr>
  </w:style>
  <w:style w:type="paragraph" w:styleId="ListContinue5">
    <w:name w:val="List Continue 5"/>
    <w:basedOn w:val="Normal"/>
    <w:rsid w:val="00D671F3"/>
    <w:pPr>
      <w:spacing w:after="120"/>
      <w:ind w:left="1415"/>
    </w:pPr>
    <w:rPr>
      <w:szCs w:val="24"/>
    </w:rPr>
  </w:style>
  <w:style w:type="character" w:styleId="FollowedHyperlink">
    <w:name w:val="FollowedHyperlink"/>
    <w:rsid w:val="00D671F3"/>
    <w:rPr>
      <w:color w:val="800080"/>
      <w:u w:val="single"/>
    </w:rPr>
  </w:style>
  <w:style w:type="paragraph" w:styleId="Closing">
    <w:name w:val="Closing"/>
    <w:basedOn w:val="Normal"/>
    <w:link w:val="ClosingChar"/>
    <w:rsid w:val="00D671F3"/>
    <w:pPr>
      <w:ind w:left="4252"/>
    </w:pPr>
    <w:rPr>
      <w:szCs w:val="24"/>
    </w:rPr>
  </w:style>
  <w:style w:type="character" w:customStyle="1" w:styleId="ClosingChar">
    <w:name w:val="Closing Char"/>
    <w:link w:val="Closing"/>
    <w:rsid w:val="00D671F3"/>
    <w:rPr>
      <w:sz w:val="24"/>
      <w:szCs w:val="24"/>
    </w:rPr>
  </w:style>
  <w:style w:type="paragraph" w:styleId="List">
    <w:name w:val="List"/>
    <w:basedOn w:val="Normal"/>
    <w:rsid w:val="00D671F3"/>
    <w:pPr>
      <w:ind w:left="283" w:hanging="283"/>
    </w:pPr>
    <w:rPr>
      <w:szCs w:val="24"/>
    </w:rPr>
  </w:style>
  <w:style w:type="paragraph" w:styleId="List2">
    <w:name w:val="List 2"/>
    <w:basedOn w:val="Normal"/>
    <w:rsid w:val="00D671F3"/>
    <w:pPr>
      <w:ind w:left="566" w:hanging="283"/>
    </w:pPr>
    <w:rPr>
      <w:szCs w:val="24"/>
    </w:rPr>
  </w:style>
  <w:style w:type="paragraph" w:styleId="List3">
    <w:name w:val="List 3"/>
    <w:basedOn w:val="Normal"/>
    <w:rsid w:val="00D671F3"/>
    <w:pPr>
      <w:ind w:left="849" w:hanging="283"/>
    </w:pPr>
    <w:rPr>
      <w:szCs w:val="24"/>
    </w:rPr>
  </w:style>
  <w:style w:type="paragraph" w:styleId="List4">
    <w:name w:val="List 4"/>
    <w:basedOn w:val="Normal"/>
    <w:rsid w:val="00D671F3"/>
    <w:pPr>
      <w:ind w:left="1132" w:hanging="283"/>
    </w:pPr>
    <w:rPr>
      <w:szCs w:val="24"/>
    </w:rPr>
  </w:style>
  <w:style w:type="paragraph" w:styleId="List5">
    <w:name w:val="List 5"/>
    <w:basedOn w:val="Normal"/>
    <w:rsid w:val="00D671F3"/>
    <w:pPr>
      <w:ind w:left="1415" w:hanging="283"/>
    </w:pPr>
    <w:rPr>
      <w:szCs w:val="24"/>
    </w:rPr>
  </w:style>
  <w:style w:type="paragraph" w:styleId="PlainText">
    <w:name w:val="Plain Text"/>
    <w:basedOn w:val="Normal"/>
    <w:link w:val="PlainTextChar"/>
    <w:rsid w:val="00D671F3"/>
    <w:rPr>
      <w:rFonts w:ascii="Courier New" w:hAnsi="Courier New" w:cs="Courier New"/>
      <w:sz w:val="20"/>
    </w:rPr>
  </w:style>
  <w:style w:type="character" w:customStyle="1" w:styleId="PlainTextChar">
    <w:name w:val="Plain Text Char"/>
    <w:link w:val="PlainText"/>
    <w:rsid w:val="00D671F3"/>
    <w:rPr>
      <w:rFonts w:ascii="Courier New" w:hAnsi="Courier New" w:cs="Courier New"/>
    </w:rPr>
  </w:style>
  <w:style w:type="paragraph" w:styleId="BlockText">
    <w:name w:val="Block Text"/>
    <w:basedOn w:val="Normal"/>
    <w:rsid w:val="00D671F3"/>
    <w:pPr>
      <w:spacing w:after="120"/>
      <w:ind w:left="1440" w:right="1440"/>
    </w:pPr>
    <w:rPr>
      <w:szCs w:val="24"/>
    </w:rPr>
  </w:style>
  <w:style w:type="character" w:styleId="HTMLCite">
    <w:name w:val="HTML Cite"/>
    <w:rsid w:val="00D671F3"/>
    <w:rPr>
      <w:i/>
      <w:iCs/>
    </w:rPr>
  </w:style>
  <w:style w:type="paragraph" w:styleId="MessageHeader">
    <w:name w:val="Message Header"/>
    <w:basedOn w:val="Normal"/>
    <w:link w:val="MessageHeaderChar"/>
    <w:rsid w:val="00D671F3"/>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Cs w:val="24"/>
    </w:rPr>
  </w:style>
  <w:style w:type="character" w:customStyle="1" w:styleId="MessageHeaderChar">
    <w:name w:val="Message Header Char"/>
    <w:link w:val="MessageHeader"/>
    <w:rsid w:val="00D671F3"/>
    <w:rPr>
      <w:rFonts w:ascii="Arial" w:hAnsi="Arial" w:cs="Arial"/>
      <w:sz w:val="24"/>
      <w:szCs w:val="24"/>
      <w:shd w:val="pct20" w:color="auto" w:fill="auto"/>
    </w:rPr>
  </w:style>
  <w:style w:type="paragraph" w:styleId="E-mailSignature">
    <w:name w:val="E-mail Signature"/>
    <w:basedOn w:val="Normal"/>
    <w:link w:val="E-mailSignatureChar"/>
    <w:rsid w:val="00D671F3"/>
    <w:rPr>
      <w:szCs w:val="24"/>
    </w:rPr>
  </w:style>
  <w:style w:type="character" w:customStyle="1" w:styleId="E-mailSignatureChar">
    <w:name w:val="E-mail Signature Char"/>
    <w:link w:val="E-mailSignature"/>
    <w:rsid w:val="00D671F3"/>
    <w:rPr>
      <w:sz w:val="24"/>
      <w:szCs w:val="24"/>
    </w:rPr>
  </w:style>
  <w:style w:type="character" w:customStyle="1" w:styleId="tdtext0">
    <w:name w:val="td_text Знак"/>
    <w:link w:val="tdtext"/>
    <w:rsid w:val="00D671F3"/>
    <w:rPr>
      <w:rFonts w:ascii="Arial" w:hAnsi="Arial"/>
      <w:sz w:val="24"/>
      <w:szCs w:val="24"/>
    </w:rPr>
  </w:style>
  <w:style w:type="paragraph" w:customStyle="1" w:styleId="af">
    <w:name w:val="Перечень сокращений"/>
    <w:basedOn w:val="Normal"/>
    <w:rsid w:val="00D671F3"/>
    <w:pPr>
      <w:pageBreakBefore/>
      <w:spacing w:line="360" w:lineRule="auto"/>
      <w:jc w:val="both"/>
    </w:pPr>
    <w:rPr>
      <w:b/>
      <w:bCs/>
      <w:color w:val="000000"/>
      <w:sz w:val="28"/>
      <w:szCs w:val="28"/>
    </w:rPr>
  </w:style>
  <w:style w:type="paragraph" w:customStyle="1" w:styleId="tdtoccaptionlevel2">
    <w:name w:val="td_toc_caption_level_2"/>
    <w:next w:val="tdtext"/>
    <w:link w:val="tdtoccaptionlevel20"/>
    <w:qFormat/>
    <w:rsid w:val="00D671F3"/>
    <w:pPr>
      <w:keepNext/>
      <w:numPr>
        <w:ilvl w:val="1"/>
        <w:numId w:val="21"/>
      </w:numPr>
      <w:spacing w:before="120" w:after="120" w:line="360" w:lineRule="auto"/>
      <w:ind w:left="0"/>
      <w:jc w:val="both"/>
      <w:outlineLvl w:val="1"/>
    </w:pPr>
    <w:rPr>
      <w:rFonts w:ascii="Arial" w:hAnsi="Arial" w:cs="Arial"/>
      <w:b/>
      <w:bCs/>
      <w:kern w:val="32"/>
      <w:sz w:val="24"/>
      <w:szCs w:val="32"/>
    </w:rPr>
  </w:style>
  <w:style w:type="paragraph" w:customStyle="1" w:styleId="tdtoccaptionlevel1">
    <w:name w:val="td_toc_caption_level_1"/>
    <w:next w:val="tdtext"/>
    <w:link w:val="tdtoccaptionlevel10"/>
    <w:qFormat/>
    <w:rsid w:val="00D671F3"/>
    <w:pPr>
      <w:keepNext/>
      <w:pageBreakBefore/>
      <w:numPr>
        <w:numId w:val="21"/>
      </w:numPr>
      <w:spacing w:before="120" w:after="120" w:line="360" w:lineRule="auto"/>
      <w:jc w:val="both"/>
      <w:outlineLvl w:val="0"/>
    </w:pPr>
    <w:rPr>
      <w:rFonts w:ascii="Arial" w:hAnsi="Arial" w:cs="Arial"/>
      <w:b/>
      <w:bCs/>
      <w:kern w:val="32"/>
      <w:sz w:val="24"/>
      <w:szCs w:val="32"/>
    </w:rPr>
  </w:style>
  <w:style w:type="paragraph" w:customStyle="1" w:styleId="tdillustrationname">
    <w:name w:val="td_illustration_name"/>
    <w:next w:val="tdtext"/>
    <w:qFormat/>
    <w:rsid w:val="00D671F3"/>
    <w:pPr>
      <w:numPr>
        <w:ilvl w:val="7"/>
        <w:numId w:val="21"/>
      </w:numPr>
      <w:spacing w:after="120" w:line="360" w:lineRule="auto"/>
      <w:jc w:val="center"/>
    </w:pPr>
    <w:rPr>
      <w:rFonts w:ascii="Arial" w:hAnsi="Arial"/>
      <w:sz w:val="24"/>
      <w:szCs w:val="24"/>
    </w:rPr>
  </w:style>
  <w:style w:type="paragraph" w:customStyle="1" w:styleId="tdtablename">
    <w:name w:val="td_table_name"/>
    <w:next w:val="tdtext"/>
    <w:qFormat/>
    <w:rsid w:val="00D671F3"/>
    <w:pPr>
      <w:keepNext/>
      <w:numPr>
        <w:ilvl w:val="8"/>
        <w:numId w:val="21"/>
      </w:numPr>
      <w:spacing w:before="240" w:after="120" w:line="360" w:lineRule="auto"/>
    </w:pPr>
    <w:rPr>
      <w:rFonts w:ascii="Arial" w:hAnsi="Arial"/>
      <w:sz w:val="24"/>
    </w:rPr>
  </w:style>
  <w:style w:type="paragraph" w:customStyle="1" w:styleId="tdtoccaptionlevel4">
    <w:name w:val="td_toc_caption_level_4"/>
    <w:next w:val="tdtext"/>
    <w:link w:val="tdtoccaptionlevel40"/>
    <w:qFormat/>
    <w:rsid w:val="00D671F3"/>
    <w:pPr>
      <w:keepNext/>
      <w:numPr>
        <w:ilvl w:val="3"/>
        <w:numId w:val="21"/>
      </w:numPr>
      <w:spacing w:before="120" w:after="120" w:line="360" w:lineRule="auto"/>
      <w:jc w:val="both"/>
      <w:outlineLvl w:val="3"/>
    </w:pPr>
    <w:rPr>
      <w:rFonts w:ascii="Arial" w:hAnsi="Arial"/>
      <w:b/>
      <w:sz w:val="24"/>
    </w:rPr>
  </w:style>
  <w:style w:type="paragraph" w:customStyle="1" w:styleId="tdunorderedlistlevel1">
    <w:name w:val="td_unordered_list_level_1"/>
    <w:link w:val="tdunorderedlistlevel10"/>
    <w:qFormat/>
    <w:rsid w:val="00D671F3"/>
    <w:pPr>
      <w:numPr>
        <w:numId w:val="19"/>
      </w:numPr>
      <w:spacing w:line="360" w:lineRule="auto"/>
      <w:jc w:val="both"/>
    </w:pPr>
    <w:rPr>
      <w:rFonts w:ascii="Arial" w:hAnsi="Arial"/>
      <w:sz w:val="24"/>
    </w:rPr>
  </w:style>
  <w:style w:type="paragraph" w:customStyle="1" w:styleId="tdillustration">
    <w:name w:val="td_illustration"/>
    <w:next w:val="tdillustrationname"/>
    <w:qFormat/>
    <w:rsid w:val="00D671F3"/>
    <w:pPr>
      <w:keepNext/>
      <w:spacing w:line="360" w:lineRule="auto"/>
      <w:jc w:val="center"/>
    </w:pPr>
    <w:rPr>
      <w:rFonts w:ascii="Arial" w:hAnsi="Arial"/>
      <w:sz w:val="24"/>
    </w:rPr>
  </w:style>
  <w:style w:type="character" w:customStyle="1" w:styleId="tdtoccaptionlevel10">
    <w:name w:val="td_toc_caption_level_1 Знак"/>
    <w:link w:val="tdtoccaptionlevel1"/>
    <w:rsid w:val="00D671F3"/>
    <w:rPr>
      <w:rFonts w:ascii="Arial" w:hAnsi="Arial" w:cs="Arial"/>
      <w:b/>
      <w:bCs/>
      <w:kern w:val="32"/>
      <w:sz w:val="24"/>
      <w:szCs w:val="32"/>
    </w:rPr>
  </w:style>
  <w:style w:type="paragraph" w:customStyle="1" w:styleId="tdorderedlistlevel2">
    <w:name w:val="td_ordered_list_level_2"/>
    <w:qFormat/>
    <w:rsid w:val="00D671F3"/>
    <w:pPr>
      <w:numPr>
        <w:ilvl w:val="1"/>
        <w:numId w:val="20"/>
      </w:numPr>
      <w:spacing w:line="360" w:lineRule="auto"/>
      <w:jc w:val="both"/>
    </w:pPr>
    <w:rPr>
      <w:rFonts w:ascii="Arial" w:hAnsi="Arial"/>
      <w:sz w:val="24"/>
    </w:rPr>
  </w:style>
  <w:style w:type="paragraph" w:customStyle="1" w:styleId="tdorderedlistlevel1">
    <w:name w:val="td_ordered_list_level_1"/>
    <w:qFormat/>
    <w:rsid w:val="00D671F3"/>
    <w:pPr>
      <w:numPr>
        <w:numId w:val="20"/>
      </w:numPr>
      <w:spacing w:line="360" w:lineRule="auto"/>
      <w:jc w:val="both"/>
    </w:pPr>
    <w:rPr>
      <w:rFonts w:ascii="Arial" w:hAnsi="Arial"/>
      <w:sz w:val="24"/>
    </w:rPr>
  </w:style>
  <w:style w:type="numbering" w:styleId="1ai">
    <w:name w:val="Outline List 1"/>
    <w:basedOn w:val="NoList"/>
    <w:semiHidden/>
    <w:rsid w:val="00D671F3"/>
    <w:pPr>
      <w:numPr>
        <w:numId w:val="10"/>
      </w:numPr>
    </w:pPr>
  </w:style>
  <w:style w:type="paragraph" w:customStyle="1" w:styleId="tdunorderedlistlevel2">
    <w:name w:val="td_unordered_list_level_2"/>
    <w:qFormat/>
    <w:rsid w:val="00D671F3"/>
    <w:pPr>
      <w:numPr>
        <w:ilvl w:val="1"/>
        <w:numId w:val="19"/>
      </w:numPr>
      <w:spacing w:line="360" w:lineRule="auto"/>
      <w:jc w:val="both"/>
    </w:pPr>
    <w:rPr>
      <w:rFonts w:ascii="Arial" w:hAnsi="Arial"/>
      <w:sz w:val="24"/>
      <w:szCs w:val="24"/>
    </w:rPr>
  </w:style>
  <w:style w:type="paragraph" w:customStyle="1" w:styleId="tdunorderedlistlevel3">
    <w:name w:val="td_unordered_list_level_3"/>
    <w:qFormat/>
    <w:rsid w:val="00D671F3"/>
    <w:pPr>
      <w:numPr>
        <w:ilvl w:val="2"/>
        <w:numId w:val="19"/>
      </w:numPr>
      <w:spacing w:line="360" w:lineRule="auto"/>
      <w:jc w:val="both"/>
    </w:pPr>
    <w:rPr>
      <w:rFonts w:ascii="Arial" w:hAnsi="Arial"/>
      <w:sz w:val="24"/>
      <w:szCs w:val="24"/>
    </w:rPr>
  </w:style>
  <w:style w:type="paragraph" w:customStyle="1" w:styleId="tdtoccaptionlevel5">
    <w:name w:val="td_toc_caption_level_5"/>
    <w:next w:val="tdtext"/>
    <w:link w:val="tdtoccaptionlevel50"/>
    <w:qFormat/>
    <w:rsid w:val="00D671F3"/>
    <w:pPr>
      <w:keepNext/>
      <w:numPr>
        <w:ilvl w:val="4"/>
        <w:numId w:val="21"/>
      </w:numPr>
      <w:spacing w:before="120" w:after="120" w:line="360" w:lineRule="auto"/>
      <w:jc w:val="both"/>
      <w:outlineLvl w:val="4"/>
    </w:pPr>
    <w:rPr>
      <w:rFonts w:ascii="Arial" w:hAnsi="Arial"/>
      <w:b/>
      <w:sz w:val="24"/>
    </w:rPr>
  </w:style>
  <w:style w:type="paragraph" w:customStyle="1" w:styleId="af0">
    <w:name w:val="Маркированный список мой"/>
    <w:basedOn w:val="Normal"/>
    <w:rsid w:val="00D671F3"/>
    <w:pPr>
      <w:widowControl w:val="0"/>
      <w:tabs>
        <w:tab w:val="left" w:pos="1134"/>
      </w:tabs>
      <w:spacing w:after="120" w:line="360" w:lineRule="auto"/>
      <w:ind w:firstLine="720"/>
      <w:jc w:val="both"/>
    </w:pPr>
    <w:rPr>
      <w:snapToGrid w:val="0"/>
      <w:kern w:val="24"/>
    </w:rPr>
  </w:style>
  <w:style w:type="paragraph" w:customStyle="1" w:styleId="tdtabletext">
    <w:name w:val="td_table_text"/>
    <w:link w:val="tdtabletext0"/>
    <w:qFormat/>
    <w:rsid w:val="00D671F3"/>
    <w:pPr>
      <w:tabs>
        <w:tab w:val="left" w:pos="0"/>
      </w:tabs>
      <w:spacing w:line="360" w:lineRule="auto"/>
    </w:pPr>
    <w:rPr>
      <w:rFonts w:ascii="Arial" w:hAnsi="Arial"/>
      <w:sz w:val="24"/>
      <w:szCs w:val="24"/>
    </w:rPr>
  </w:style>
  <w:style w:type="paragraph" w:customStyle="1" w:styleId="tdtablecaption">
    <w:name w:val="td_table_caption"/>
    <w:next w:val="tdtabletext"/>
    <w:link w:val="tdtablecaption0"/>
    <w:qFormat/>
    <w:rsid w:val="00D671F3"/>
    <w:pPr>
      <w:keepNext/>
      <w:spacing w:before="120" w:line="360" w:lineRule="auto"/>
      <w:jc w:val="center"/>
    </w:pPr>
    <w:rPr>
      <w:rFonts w:ascii="Arial" w:hAnsi="Arial"/>
      <w:b/>
      <w:sz w:val="24"/>
      <w:szCs w:val="24"/>
    </w:rPr>
  </w:style>
  <w:style w:type="paragraph" w:customStyle="1" w:styleId="tdtableunorderedlistlevel1">
    <w:name w:val="td_table_unordered_list_level_1"/>
    <w:qFormat/>
    <w:rsid w:val="00D671F3"/>
    <w:pPr>
      <w:numPr>
        <w:numId w:val="22"/>
      </w:numPr>
      <w:spacing w:line="360" w:lineRule="auto"/>
    </w:pPr>
    <w:rPr>
      <w:rFonts w:ascii="Arial" w:hAnsi="Arial"/>
      <w:sz w:val="24"/>
    </w:rPr>
  </w:style>
  <w:style w:type="paragraph" w:customStyle="1" w:styleId="tdtableorderedlistlevel1">
    <w:name w:val="td_table_ordered_list_level_1"/>
    <w:qFormat/>
    <w:rsid w:val="00D671F3"/>
    <w:pPr>
      <w:numPr>
        <w:numId w:val="23"/>
      </w:numPr>
      <w:spacing w:line="360" w:lineRule="auto"/>
    </w:pPr>
    <w:rPr>
      <w:rFonts w:ascii="Arial" w:hAnsi="Arial"/>
      <w:sz w:val="24"/>
    </w:rPr>
  </w:style>
  <w:style w:type="paragraph" w:customStyle="1" w:styleId="tdnontocunorderedcaption">
    <w:name w:val="td_nontoc_unordered_caption"/>
    <w:qFormat/>
    <w:rsid w:val="00D671F3"/>
    <w:pPr>
      <w:keepNext/>
      <w:spacing w:before="120" w:after="120" w:line="360" w:lineRule="auto"/>
      <w:jc w:val="center"/>
    </w:pPr>
    <w:rPr>
      <w:rFonts w:ascii="Arial" w:hAnsi="Arial" w:cs="Arial"/>
      <w:b/>
      <w:bCs/>
      <w:kern w:val="32"/>
      <w:sz w:val="24"/>
      <w:szCs w:val="32"/>
    </w:rPr>
  </w:style>
  <w:style w:type="paragraph" w:customStyle="1" w:styleId="af1">
    <w:name w:val="Обычный с отступом"/>
    <w:basedOn w:val="Normal"/>
    <w:autoRedefine/>
    <w:rsid w:val="00D671F3"/>
    <w:pPr>
      <w:suppressAutoHyphens/>
      <w:ind w:firstLine="709"/>
      <w:jc w:val="both"/>
    </w:pPr>
    <w:rPr>
      <w:sz w:val="26"/>
    </w:rPr>
  </w:style>
  <w:style w:type="paragraph" w:customStyle="1" w:styleId="af2">
    <w:name w:val="Стандарт"/>
    <w:basedOn w:val="Normal"/>
    <w:autoRedefine/>
    <w:rsid w:val="00D671F3"/>
    <w:pPr>
      <w:autoSpaceDE w:val="0"/>
      <w:autoSpaceDN w:val="0"/>
      <w:spacing w:line="360" w:lineRule="auto"/>
      <w:ind w:firstLine="720"/>
      <w:jc w:val="both"/>
    </w:pPr>
    <w:rPr>
      <w:sz w:val="28"/>
      <w:szCs w:val="24"/>
    </w:rPr>
  </w:style>
  <w:style w:type="character" w:styleId="FootnoteReference">
    <w:name w:val="footnote reference"/>
    <w:uiPriority w:val="99"/>
    <w:rsid w:val="00D671F3"/>
    <w:rPr>
      <w:vertAlign w:val="superscript"/>
    </w:rPr>
  </w:style>
  <w:style w:type="paragraph" w:customStyle="1" w:styleId="-3">
    <w:name w:val="Список - точки"/>
    <w:basedOn w:val="Normal"/>
    <w:rsid w:val="00D671F3"/>
    <w:pPr>
      <w:widowControl w:val="0"/>
      <w:tabs>
        <w:tab w:val="num" w:pos="643"/>
        <w:tab w:val="num" w:pos="1069"/>
      </w:tabs>
      <w:spacing w:line="300" w:lineRule="auto"/>
      <w:ind w:left="1069" w:hanging="360"/>
      <w:jc w:val="both"/>
    </w:pPr>
    <w:rPr>
      <w:szCs w:val="24"/>
      <w:lang w:eastAsia="en-US"/>
    </w:rPr>
  </w:style>
  <w:style w:type="paragraph" w:customStyle="1" w:styleId="tdtoccaptionlevel6">
    <w:name w:val="td_toc_caption_level_6"/>
    <w:next w:val="tdtext"/>
    <w:link w:val="tdtoccaptionlevel60"/>
    <w:qFormat/>
    <w:rsid w:val="00D671F3"/>
    <w:pPr>
      <w:keepNext/>
      <w:numPr>
        <w:ilvl w:val="5"/>
        <w:numId w:val="21"/>
      </w:numPr>
      <w:spacing w:before="120" w:after="120" w:line="360" w:lineRule="auto"/>
      <w:jc w:val="both"/>
      <w:outlineLvl w:val="5"/>
    </w:pPr>
    <w:rPr>
      <w:rFonts w:ascii="Arial" w:hAnsi="Arial"/>
      <w:b/>
      <w:noProof/>
      <w:sz w:val="24"/>
    </w:rPr>
  </w:style>
  <w:style w:type="paragraph" w:customStyle="1" w:styleId="tdtocunorderedcaption">
    <w:name w:val="td_toc_unordered_caption"/>
    <w:rsid w:val="00D671F3"/>
    <w:pPr>
      <w:pageBreakBefore/>
      <w:spacing w:before="120" w:line="360" w:lineRule="auto"/>
      <w:jc w:val="center"/>
      <w:outlineLvl w:val="0"/>
    </w:pPr>
    <w:rPr>
      <w:rFonts w:ascii="Arial" w:hAnsi="Arial"/>
      <w:b/>
      <w:sz w:val="24"/>
      <w:szCs w:val="28"/>
    </w:rPr>
  </w:style>
  <w:style w:type="character" w:customStyle="1" w:styleId="tdunorderedlistlevel10">
    <w:name w:val="td_unordered_list_level_1 Знак"/>
    <w:link w:val="tdunorderedlistlevel1"/>
    <w:rsid w:val="00D671F3"/>
    <w:rPr>
      <w:rFonts w:ascii="Arial" w:hAnsi="Arial"/>
      <w:sz w:val="24"/>
    </w:rPr>
  </w:style>
  <w:style w:type="character" w:customStyle="1" w:styleId="tdtabletext0">
    <w:name w:val="td_table_text Знак"/>
    <w:link w:val="tdtabletext"/>
    <w:rsid w:val="00D671F3"/>
    <w:rPr>
      <w:rFonts w:ascii="Arial" w:hAnsi="Arial"/>
      <w:sz w:val="24"/>
      <w:szCs w:val="24"/>
    </w:rPr>
  </w:style>
  <w:style w:type="character" w:customStyle="1" w:styleId="tdtablecaption0">
    <w:name w:val="td_table_caption Знак"/>
    <w:link w:val="tdtablecaption"/>
    <w:locked/>
    <w:rsid w:val="00D671F3"/>
    <w:rPr>
      <w:rFonts w:ascii="Arial" w:hAnsi="Arial"/>
      <w:b/>
      <w:sz w:val="24"/>
      <w:szCs w:val="24"/>
    </w:rPr>
  </w:style>
  <w:style w:type="character" w:customStyle="1" w:styleId="tdtoccaptionlevel30">
    <w:name w:val="td_toc_caption_level_3 Знак"/>
    <w:link w:val="tdtoccaptionlevel3"/>
    <w:rsid w:val="00D671F3"/>
    <w:rPr>
      <w:rFonts w:ascii="Arial" w:hAnsi="Arial" w:cs="Arial"/>
      <w:b/>
      <w:bCs/>
      <w:kern w:val="32"/>
      <w:sz w:val="24"/>
      <w:szCs w:val="26"/>
    </w:rPr>
  </w:style>
  <w:style w:type="character" w:customStyle="1" w:styleId="tdtoccaptionlevel40">
    <w:name w:val="td_toc_caption_level_4 Знак"/>
    <w:link w:val="tdtoccaptionlevel4"/>
    <w:rsid w:val="00D671F3"/>
    <w:rPr>
      <w:rFonts w:ascii="Arial" w:hAnsi="Arial"/>
      <w:b/>
      <w:sz w:val="24"/>
    </w:rPr>
  </w:style>
  <w:style w:type="character" w:customStyle="1" w:styleId="tdtoccaptionlevel50">
    <w:name w:val="td_toc_caption_level_5 Знак"/>
    <w:link w:val="tdtoccaptionlevel5"/>
    <w:rsid w:val="00D671F3"/>
    <w:rPr>
      <w:rFonts w:ascii="Arial" w:hAnsi="Arial"/>
      <w:b/>
      <w:sz w:val="24"/>
    </w:rPr>
  </w:style>
  <w:style w:type="character" w:customStyle="1" w:styleId="tdtoccaptionlevel60">
    <w:name w:val="td_toc_caption_level_6 Знак"/>
    <w:link w:val="tdtoccaptionlevel6"/>
    <w:rsid w:val="00D671F3"/>
    <w:rPr>
      <w:rFonts w:ascii="Arial" w:hAnsi="Arial"/>
      <w:b/>
      <w:noProof/>
      <w:sz w:val="24"/>
    </w:rPr>
  </w:style>
  <w:style w:type="character" w:customStyle="1" w:styleId="tdtoccaptionlevel20">
    <w:name w:val="td_toc_caption_level_2 Знак"/>
    <w:link w:val="tdtoccaptionlevel2"/>
    <w:rsid w:val="00D671F3"/>
    <w:rPr>
      <w:rFonts w:ascii="Arial" w:hAnsi="Arial" w:cs="Arial"/>
      <w:b/>
      <w:bCs/>
      <w:kern w:val="32"/>
      <w:sz w:val="24"/>
      <w:szCs w:val="32"/>
    </w:rPr>
  </w:style>
  <w:style w:type="paragraph" w:customStyle="1" w:styleId="03">
    <w:name w:val="_Текст0 Знак"/>
    <w:qFormat/>
    <w:rsid w:val="00D671F3"/>
    <w:pPr>
      <w:ind w:firstLine="709"/>
      <w:jc w:val="both"/>
    </w:pPr>
    <w:rPr>
      <w:rFonts w:ascii="Arial" w:hAnsi="Arial" w:cs="Arial"/>
      <w:sz w:val="24"/>
      <w:szCs w:val="24"/>
    </w:rPr>
  </w:style>
  <w:style w:type="character" w:customStyle="1" w:styleId="WW8Num1z0">
    <w:name w:val="WW8Num1z0"/>
    <w:rsid w:val="00D37407"/>
    <w:rPr>
      <w:rFonts w:hint="default"/>
    </w:rPr>
  </w:style>
  <w:style w:type="character" w:customStyle="1" w:styleId="WW8Num2z0">
    <w:name w:val="WW8Num2z0"/>
    <w:rsid w:val="00D37407"/>
    <w:rPr>
      <w:rFonts w:ascii="Times New Roman" w:hAnsi="Times New Roman" w:cs="Times New Roman" w:hint="default"/>
    </w:rPr>
  </w:style>
  <w:style w:type="character" w:customStyle="1" w:styleId="WW8Num3z0">
    <w:name w:val="WW8Num3z0"/>
    <w:rsid w:val="00D37407"/>
    <w:rPr>
      <w:rFonts w:ascii="Symbol" w:hAnsi="Symbol" w:cs="Symbol" w:hint="default"/>
    </w:rPr>
  </w:style>
  <w:style w:type="character" w:customStyle="1" w:styleId="WW8Num3z1">
    <w:name w:val="WW8Num3z1"/>
    <w:rsid w:val="00D37407"/>
    <w:rPr>
      <w:rFonts w:ascii="Courier New" w:hAnsi="Courier New" w:cs="Courier New" w:hint="default"/>
    </w:rPr>
  </w:style>
  <w:style w:type="character" w:customStyle="1" w:styleId="WW8Num3z2">
    <w:name w:val="WW8Num3z2"/>
    <w:rsid w:val="00D37407"/>
    <w:rPr>
      <w:rFonts w:ascii="Wingdings" w:hAnsi="Wingdings" w:cs="Wingdings" w:hint="default"/>
    </w:rPr>
  </w:style>
  <w:style w:type="character" w:customStyle="1" w:styleId="WW8Num4z0">
    <w:name w:val="WW8Num4z0"/>
    <w:rsid w:val="00D37407"/>
    <w:rPr>
      <w:rFonts w:ascii="Symbol" w:hAnsi="Symbol" w:cs="Symbol" w:hint="default"/>
    </w:rPr>
  </w:style>
  <w:style w:type="character" w:customStyle="1" w:styleId="WW8Num4z1">
    <w:name w:val="WW8Num4z1"/>
    <w:rsid w:val="00D37407"/>
    <w:rPr>
      <w:rFonts w:ascii="Courier New" w:hAnsi="Courier New" w:cs="Courier New" w:hint="default"/>
    </w:rPr>
  </w:style>
  <w:style w:type="character" w:customStyle="1" w:styleId="WW8Num4z2">
    <w:name w:val="WW8Num4z2"/>
    <w:rsid w:val="00D37407"/>
    <w:rPr>
      <w:rFonts w:ascii="Wingdings" w:hAnsi="Wingdings" w:cs="Wingdings" w:hint="default"/>
    </w:rPr>
  </w:style>
  <w:style w:type="character" w:customStyle="1" w:styleId="WW8Num5z0">
    <w:name w:val="WW8Num5z0"/>
    <w:rsid w:val="00D37407"/>
    <w:rPr>
      <w:rFonts w:ascii="Symbol" w:hAnsi="Symbol" w:cs="Symbol" w:hint="default"/>
    </w:rPr>
  </w:style>
  <w:style w:type="character" w:customStyle="1" w:styleId="WW8Num5z1">
    <w:name w:val="WW8Num5z1"/>
    <w:rsid w:val="00D37407"/>
    <w:rPr>
      <w:rFonts w:ascii="Courier New" w:hAnsi="Courier New" w:cs="Courier New" w:hint="default"/>
    </w:rPr>
  </w:style>
  <w:style w:type="character" w:customStyle="1" w:styleId="WW8Num5z2">
    <w:name w:val="WW8Num5z2"/>
    <w:rsid w:val="00D37407"/>
    <w:rPr>
      <w:rFonts w:ascii="Wingdings" w:hAnsi="Wingdings" w:cs="Wingdings" w:hint="default"/>
    </w:rPr>
  </w:style>
  <w:style w:type="character" w:customStyle="1" w:styleId="WW8Num6z0">
    <w:name w:val="WW8Num6z0"/>
    <w:rsid w:val="00D37407"/>
    <w:rPr>
      <w:rFonts w:ascii="Symbol" w:hAnsi="Symbol" w:cs="Symbol" w:hint="default"/>
    </w:rPr>
  </w:style>
  <w:style w:type="character" w:customStyle="1" w:styleId="WW8Num6z1">
    <w:name w:val="WW8Num6z1"/>
    <w:rsid w:val="00D37407"/>
    <w:rPr>
      <w:rFonts w:ascii="Courier New" w:hAnsi="Courier New" w:cs="Courier New" w:hint="default"/>
    </w:rPr>
  </w:style>
  <w:style w:type="character" w:customStyle="1" w:styleId="WW8Num6z2">
    <w:name w:val="WW8Num6z2"/>
    <w:rsid w:val="00D37407"/>
    <w:rPr>
      <w:rFonts w:ascii="Wingdings" w:hAnsi="Wingdings" w:cs="Wingdings" w:hint="default"/>
    </w:rPr>
  </w:style>
  <w:style w:type="character" w:customStyle="1" w:styleId="WW8Num7z0">
    <w:name w:val="WW8Num7z0"/>
    <w:rsid w:val="00D37407"/>
    <w:rPr>
      <w:rFonts w:ascii="Symbol" w:hAnsi="Symbol" w:cs="Symbol" w:hint="default"/>
    </w:rPr>
  </w:style>
  <w:style w:type="character" w:customStyle="1" w:styleId="WW8Num7z1">
    <w:name w:val="WW8Num7z1"/>
    <w:rsid w:val="00D37407"/>
    <w:rPr>
      <w:rFonts w:ascii="Courier New" w:hAnsi="Courier New" w:cs="Courier New" w:hint="default"/>
    </w:rPr>
  </w:style>
  <w:style w:type="character" w:customStyle="1" w:styleId="WW8Num7z2">
    <w:name w:val="WW8Num7z2"/>
    <w:rsid w:val="00D37407"/>
    <w:rPr>
      <w:rFonts w:ascii="Wingdings" w:hAnsi="Wingdings" w:cs="Wingdings" w:hint="default"/>
    </w:rPr>
  </w:style>
  <w:style w:type="character" w:customStyle="1" w:styleId="WW8Num8z0">
    <w:name w:val="WW8Num8z0"/>
    <w:rsid w:val="00D37407"/>
    <w:rPr>
      <w:rFonts w:hint="default"/>
    </w:rPr>
  </w:style>
  <w:style w:type="character" w:customStyle="1" w:styleId="WW8Num8z1">
    <w:name w:val="WW8Num8z1"/>
    <w:rsid w:val="00D37407"/>
    <w:rPr>
      <w:rFonts w:ascii="Courier New" w:hAnsi="Courier New" w:cs="Courier New" w:hint="default"/>
    </w:rPr>
  </w:style>
  <w:style w:type="character" w:customStyle="1" w:styleId="WW8Num8z2">
    <w:name w:val="WW8Num8z2"/>
    <w:rsid w:val="00D37407"/>
    <w:rPr>
      <w:rFonts w:ascii="Wingdings" w:hAnsi="Wingdings" w:cs="Wingdings" w:hint="default"/>
    </w:rPr>
  </w:style>
  <w:style w:type="character" w:customStyle="1" w:styleId="WW8Num8z3">
    <w:name w:val="WW8Num8z3"/>
    <w:rsid w:val="00D37407"/>
    <w:rPr>
      <w:rFonts w:ascii="Symbol" w:hAnsi="Symbol" w:cs="Symbol" w:hint="default"/>
    </w:rPr>
  </w:style>
  <w:style w:type="character" w:customStyle="1" w:styleId="WW8Num9z0">
    <w:name w:val="WW8Num9z0"/>
    <w:rsid w:val="00D37407"/>
    <w:rPr>
      <w:rFonts w:ascii="Symbol" w:hAnsi="Symbol" w:cs="Symbol" w:hint="default"/>
    </w:rPr>
  </w:style>
  <w:style w:type="character" w:customStyle="1" w:styleId="WW8Num9z1">
    <w:name w:val="WW8Num9z1"/>
    <w:rsid w:val="00D37407"/>
    <w:rPr>
      <w:rFonts w:ascii="Courier New" w:hAnsi="Courier New" w:cs="Courier New" w:hint="default"/>
    </w:rPr>
  </w:style>
  <w:style w:type="character" w:customStyle="1" w:styleId="WW8Num9z2">
    <w:name w:val="WW8Num9z2"/>
    <w:rsid w:val="00D37407"/>
    <w:rPr>
      <w:rFonts w:ascii="Wingdings" w:hAnsi="Wingdings" w:cs="Wingdings" w:hint="default"/>
    </w:rPr>
  </w:style>
  <w:style w:type="character" w:customStyle="1" w:styleId="WW8Num10z0">
    <w:name w:val="WW8Num10z0"/>
    <w:rsid w:val="00D37407"/>
    <w:rPr>
      <w:rFonts w:ascii="Symbol" w:hAnsi="Symbol" w:cs="Symbol" w:hint="default"/>
    </w:rPr>
  </w:style>
  <w:style w:type="character" w:customStyle="1" w:styleId="WW8Num10z1">
    <w:name w:val="WW8Num10z1"/>
    <w:rsid w:val="00D37407"/>
    <w:rPr>
      <w:rFonts w:ascii="Courier New" w:hAnsi="Courier New" w:cs="Courier New" w:hint="default"/>
    </w:rPr>
  </w:style>
  <w:style w:type="character" w:customStyle="1" w:styleId="WW8Num10z2">
    <w:name w:val="WW8Num10z2"/>
    <w:rsid w:val="00D37407"/>
    <w:rPr>
      <w:rFonts w:ascii="Wingdings" w:hAnsi="Wingdings" w:cs="Wingdings" w:hint="default"/>
    </w:rPr>
  </w:style>
  <w:style w:type="character" w:customStyle="1" w:styleId="WW8Num11z0">
    <w:name w:val="WW8Num11z0"/>
    <w:rsid w:val="00D37407"/>
    <w:rPr>
      <w:rFonts w:ascii="Symbol" w:hAnsi="Symbol" w:cs="Symbol" w:hint="default"/>
    </w:rPr>
  </w:style>
  <w:style w:type="character" w:customStyle="1" w:styleId="WW8Num11z1">
    <w:name w:val="WW8Num11z1"/>
    <w:rsid w:val="00D37407"/>
    <w:rPr>
      <w:rFonts w:hint="default"/>
    </w:rPr>
  </w:style>
  <w:style w:type="character" w:customStyle="1" w:styleId="WW8Num11z2">
    <w:name w:val="WW8Num11z2"/>
    <w:rsid w:val="00D37407"/>
    <w:rPr>
      <w:rFonts w:ascii="Wingdings" w:hAnsi="Wingdings" w:cs="Wingdings" w:hint="default"/>
    </w:rPr>
  </w:style>
  <w:style w:type="character" w:customStyle="1" w:styleId="WW8Num11z4">
    <w:name w:val="WW8Num11z4"/>
    <w:rsid w:val="00D37407"/>
    <w:rPr>
      <w:rFonts w:ascii="Courier New" w:hAnsi="Courier New" w:cs="Courier New" w:hint="default"/>
    </w:rPr>
  </w:style>
  <w:style w:type="character" w:customStyle="1" w:styleId="WW8Num12z0">
    <w:name w:val="WW8Num12z0"/>
    <w:rsid w:val="00D37407"/>
    <w:rPr>
      <w:rFonts w:ascii="Symbol" w:hAnsi="Symbol" w:cs="Symbol" w:hint="default"/>
    </w:rPr>
  </w:style>
  <w:style w:type="character" w:customStyle="1" w:styleId="WW8Num12z1">
    <w:name w:val="WW8Num12z1"/>
    <w:rsid w:val="00D37407"/>
    <w:rPr>
      <w:rFonts w:ascii="Courier New" w:hAnsi="Courier New" w:cs="Courier New" w:hint="default"/>
    </w:rPr>
  </w:style>
  <w:style w:type="character" w:customStyle="1" w:styleId="WW8Num12z2">
    <w:name w:val="WW8Num12z2"/>
    <w:rsid w:val="00D37407"/>
    <w:rPr>
      <w:rFonts w:ascii="Wingdings" w:hAnsi="Wingdings" w:cs="Wingdings" w:hint="default"/>
    </w:rPr>
  </w:style>
  <w:style w:type="character" w:customStyle="1" w:styleId="WW8Num13z0">
    <w:name w:val="WW8Num13z0"/>
    <w:rsid w:val="00D37407"/>
    <w:rPr>
      <w:rFonts w:hint="default"/>
    </w:rPr>
  </w:style>
  <w:style w:type="character" w:customStyle="1" w:styleId="WW8Num13z1">
    <w:name w:val="WW8Num13z1"/>
    <w:rsid w:val="00D37407"/>
    <w:rPr>
      <w:rFonts w:ascii="Courier New" w:hAnsi="Courier New" w:cs="Courier New" w:hint="default"/>
    </w:rPr>
  </w:style>
  <w:style w:type="character" w:customStyle="1" w:styleId="WW8Num13z2">
    <w:name w:val="WW8Num13z2"/>
    <w:rsid w:val="00D37407"/>
    <w:rPr>
      <w:rFonts w:ascii="Wingdings" w:hAnsi="Wingdings" w:cs="Wingdings" w:hint="default"/>
    </w:rPr>
  </w:style>
  <w:style w:type="character" w:customStyle="1" w:styleId="WW8Num13z3">
    <w:name w:val="WW8Num13z3"/>
    <w:rsid w:val="00D37407"/>
    <w:rPr>
      <w:rFonts w:ascii="Symbol" w:hAnsi="Symbol" w:cs="Symbol" w:hint="default"/>
    </w:rPr>
  </w:style>
  <w:style w:type="character" w:customStyle="1" w:styleId="WW8Num14z0">
    <w:name w:val="WW8Num14z0"/>
    <w:rsid w:val="00D37407"/>
    <w:rPr>
      <w:rFonts w:cs="Times New Roman"/>
      <w:b w:val="0"/>
      <w:bCs w:val="0"/>
      <w:i w:val="0"/>
      <w:iCs w:val="0"/>
      <w:caps w:val="0"/>
      <w:smallCaps w:val="0"/>
      <w:strike w:val="0"/>
      <w:dstrike w:val="0"/>
      <w:outline w:val="0"/>
      <w:shadow w:val="0"/>
      <w:vanish w:val="0"/>
      <w:spacing w:val="0"/>
      <w:kern w:val="0"/>
      <w:position w:val="0"/>
      <w:sz w:val="22"/>
      <w:u w:val="none"/>
      <w:vertAlign w:val="baseline"/>
      <w:em w:val="none"/>
    </w:rPr>
  </w:style>
  <w:style w:type="character" w:customStyle="1" w:styleId="WW8Num14z1">
    <w:name w:val="WW8Num14z1"/>
    <w:rsid w:val="00D37407"/>
    <w:rPr>
      <w:rFonts w:cs="Times New Roman"/>
      <w:b w:val="0"/>
      <w:bCs w:val="0"/>
      <w:i w:val="0"/>
      <w:iCs w:val="0"/>
      <w:caps w:val="0"/>
      <w:smallCaps w:val="0"/>
      <w:strike w:val="0"/>
      <w:dstrike w:val="0"/>
      <w:outline w:val="0"/>
      <w:shadow w:val="0"/>
      <w:vanish w:val="0"/>
      <w:spacing w:val="0"/>
      <w:kern w:val="0"/>
      <w:position w:val="0"/>
      <w:sz w:val="28"/>
      <w:szCs w:val="28"/>
      <w:u w:val="none"/>
      <w:vertAlign w:val="baseline"/>
      <w:em w:val="none"/>
    </w:rPr>
  </w:style>
  <w:style w:type="character" w:customStyle="1" w:styleId="WW8Num14z2">
    <w:name w:val="WW8Num14z2"/>
    <w:rsid w:val="00D37407"/>
    <w:rPr>
      <w:rFonts w:cs="Times New Roman"/>
      <w:b/>
      <w:bCs w:val="0"/>
      <w:i w:val="0"/>
      <w:iCs w:val="0"/>
      <w:caps w:val="0"/>
      <w:smallCaps w:val="0"/>
      <w:strike w:val="0"/>
      <w:dstrike w:val="0"/>
      <w:outline w:val="0"/>
      <w:shadow w:val="0"/>
      <w:vanish w:val="0"/>
      <w:spacing w:val="0"/>
      <w:kern w:val="0"/>
      <w:position w:val="0"/>
      <w:sz w:val="22"/>
      <w:u w:val="none"/>
      <w:vertAlign w:val="baseline"/>
      <w:em w:val="none"/>
    </w:rPr>
  </w:style>
  <w:style w:type="character" w:customStyle="1" w:styleId="WW8Num14z3">
    <w:name w:val="WW8Num14z3"/>
    <w:rsid w:val="00D37407"/>
  </w:style>
  <w:style w:type="character" w:customStyle="1" w:styleId="WW8Num14z4">
    <w:name w:val="WW8Num14z4"/>
    <w:rsid w:val="00D37407"/>
  </w:style>
  <w:style w:type="character" w:customStyle="1" w:styleId="WW8Num14z5">
    <w:name w:val="WW8Num14z5"/>
    <w:rsid w:val="00D37407"/>
  </w:style>
  <w:style w:type="character" w:customStyle="1" w:styleId="WW8Num14z6">
    <w:name w:val="WW8Num14z6"/>
    <w:rsid w:val="00D37407"/>
  </w:style>
  <w:style w:type="character" w:customStyle="1" w:styleId="WW8Num14z7">
    <w:name w:val="WW8Num14z7"/>
    <w:rsid w:val="00D37407"/>
  </w:style>
  <w:style w:type="character" w:customStyle="1" w:styleId="WW8Num14z8">
    <w:name w:val="WW8Num14z8"/>
    <w:rsid w:val="00D37407"/>
  </w:style>
  <w:style w:type="character" w:customStyle="1" w:styleId="WW8Num15z0">
    <w:name w:val="WW8Num15z0"/>
    <w:rsid w:val="00D37407"/>
    <w:rPr>
      <w:rFonts w:hint="default"/>
    </w:rPr>
  </w:style>
  <w:style w:type="character" w:customStyle="1" w:styleId="WW8Num15z1">
    <w:name w:val="WW8Num15z1"/>
    <w:rsid w:val="00D37407"/>
    <w:rPr>
      <w:rFonts w:ascii="Courier New" w:hAnsi="Courier New" w:cs="Courier New" w:hint="default"/>
    </w:rPr>
  </w:style>
  <w:style w:type="character" w:customStyle="1" w:styleId="WW8Num15z2">
    <w:name w:val="WW8Num15z2"/>
    <w:rsid w:val="00D37407"/>
    <w:rPr>
      <w:rFonts w:ascii="Wingdings" w:hAnsi="Wingdings" w:cs="Wingdings" w:hint="default"/>
    </w:rPr>
  </w:style>
  <w:style w:type="character" w:customStyle="1" w:styleId="WW8Num15z3">
    <w:name w:val="WW8Num15z3"/>
    <w:rsid w:val="00D37407"/>
    <w:rPr>
      <w:rFonts w:ascii="Symbol" w:hAnsi="Symbol" w:cs="Symbol" w:hint="default"/>
    </w:rPr>
  </w:style>
  <w:style w:type="character" w:customStyle="1" w:styleId="WW8Num16z0">
    <w:name w:val="WW8Num16z0"/>
    <w:rsid w:val="00D37407"/>
    <w:rPr>
      <w:rFonts w:ascii="Symbol" w:hAnsi="Symbol" w:cs="Symbol" w:hint="default"/>
    </w:rPr>
  </w:style>
  <w:style w:type="character" w:customStyle="1" w:styleId="WW8Num16z1">
    <w:name w:val="WW8Num16z1"/>
    <w:rsid w:val="00D37407"/>
    <w:rPr>
      <w:rFonts w:ascii="Courier New" w:hAnsi="Courier New" w:cs="Courier New" w:hint="default"/>
    </w:rPr>
  </w:style>
  <w:style w:type="character" w:customStyle="1" w:styleId="WW8Num16z2">
    <w:name w:val="WW8Num16z2"/>
    <w:rsid w:val="00D37407"/>
    <w:rPr>
      <w:rFonts w:ascii="Wingdings" w:hAnsi="Wingdings" w:cs="Wingdings" w:hint="default"/>
    </w:rPr>
  </w:style>
  <w:style w:type="character" w:customStyle="1" w:styleId="WW8Num17z0">
    <w:name w:val="WW8Num17z0"/>
    <w:rsid w:val="00D37407"/>
    <w:rPr>
      <w:rFonts w:ascii="Symbol" w:hAnsi="Symbol" w:cs="Symbol" w:hint="default"/>
    </w:rPr>
  </w:style>
  <w:style w:type="character" w:customStyle="1" w:styleId="WW8Num17z1">
    <w:name w:val="WW8Num17z1"/>
    <w:rsid w:val="00D37407"/>
    <w:rPr>
      <w:rFonts w:ascii="Courier New" w:hAnsi="Courier New" w:cs="Courier New" w:hint="default"/>
    </w:rPr>
  </w:style>
  <w:style w:type="character" w:customStyle="1" w:styleId="WW8Num17z2">
    <w:name w:val="WW8Num17z2"/>
    <w:rsid w:val="00D37407"/>
    <w:rPr>
      <w:rFonts w:ascii="Wingdings" w:hAnsi="Wingdings" w:cs="Wingdings" w:hint="default"/>
    </w:rPr>
  </w:style>
  <w:style w:type="character" w:customStyle="1" w:styleId="WW8Num18z0">
    <w:name w:val="WW8Num18z0"/>
    <w:rsid w:val="00D37407"/>
    <w:rPr>
      <w:rFonts w:ascii="Symbol" w:hAnsi="Symbol" w:cs="Symbol" w:hint="default"/>
    </w:rPr>
  </w:style>
  <w:style w:type="character" w:customStyle="1" w:styleId="WW8Num18z1">
    <w:name w:val="WW8Num18z1"/>
    <w:rsid w:val="00D37407"/>
    <w:rPr>
      <w:rFonts w:ascii="Courier New" w:hAnsi="Courier New" w:cs="Courier New" w:hint="default"/>
    </w:rPr>
  </w:style>
  <w:style w:type="character" w:customStyle="1" w:styleId="WW8Num18z2">
    <w:name w:val="WW8Num18z2"/>
    <w:rsid w:val="00D37407"/>
    <w:rPr>
      <w:rFonts w:ascii="Wingdings" w:hAnsi="Wingdings" w:cs="Wingdings" w:hint="default"/>
    </w:rPr>
  </w:style>
  <w:style w:type="character" w:customStyle="1" w:styleId="WW8Num19z0">
    <w:name w:val="WW8Num19z0"/>
    <w:rsid w:val="00D37407"/>
    <w:rPr>
      <w:rFonts w:ascii="Symbol" w:hAnsi="Symbol" w:cs="Symbol" w:hint="default"/>
    </w:rPr>
  </w:style>
  <w:style w:type="character" w:customStyle="1" w:styleId="WW8Num19z1">
    <w:name w:val="WW8Num19z1"/>
    <w:rsid w:val="00D37407"/>
    <w:rPr>
      <w:rFonts w:ascii="Courier New" w:hAnsi="Courier New" w:cs="Courier New" w:hint="default"/>
    </w:rPr>
  </w:style>
  <w:style w:type="character" w:customStyle="1" w:styleId="WW8Num19z2">
    <w:name w:val="WW8Num19z2"/>
    <w:rsid w:val="00D37407"/>
    <w:rPr>
      <w:rFonts w:ascii="Wingdings" w:hAnsi="Wingdings" w:cs="Wingdings" w:hint="default"/>
    </w:rPr>
  </w:style>
  <w:style w:type="character" w:customStyle="1" w:styleId="WW8Num20z0">
    <w:name w:val="WW8Num20z0"/>
    <w:rsid w:val="00D37407"/>
    <w:rPr>
      <w:rFonts w:ascii="Symbol" w:hAnsi="Symbol" w:cs="Symbol" w:hint="default"/>
    </w:rPr>
  </w:style>
  <w:style w:type="character" w:customStyle="1" w:styleId="WW8Num20z1">
    <w:name w:val="WW8Num20z1"/>
    <w:rsid w:val="00D37407"/>
    <w:rPr>
      <w:rFonts w:ascii="Courier New" w:hAnsi="Courier New" w:cs="Courier New" w:hint="default"/>
    </w:rPr>
  </w:style>
  <w:style w:type="character" w:customStyle="1" w:styleId="WW8Num20z2">
    <w:name w:val="WW8Num20z2"/>
    <w:rsid w:val="00D37407"/>
    <w:rPr>
      <w:rFonts w:ascii="Wingdings" w:hAnsi="Wingdings" w:cs="Wingdings" w:hint="default"/>
    </w:rPr>
  </w:style>
  <w:style w:type="character" w:customStyle="1" w:styleId="WW8Num21z0">
    <w:name w:val="WW8Num21z0"/>
    <w:rsid w:val="00D37407"/>
    <w:rPr>
      <w:rFonts w:ascii="Times New Roman" w:hAnsi="Times New Roman" w:cs="Times New Roman" w:hint="default"/>
    </w:rPr>
  </w:style>
  <w:style w:type="character" w:customStyle="1" w:styleId="WW8Num21z1">
    <w:name w:val="WW8Num21z1"/>
    <w:rsid w:val="00D37407"/>
    <w:rPr>
      <w:rFonts w:ascii="Courier New" w:hAnsi="Courier New" w:cs="Courier New" w:hint="default"/>
    </w:rPr>
  </w:style>
  <w:style w:type="character" w:customStyle="1" w:styleId="WW8Num21z2">
    <w:name w:val="WW8Num21z2"/>
    <w:rsid w:val="00D37407"/>
    <w:rPr>
      <w:rFonts w:ascii="Wingdings" w:hAnsi="Wingdings" w:cs="Wingdings" w:hint="default"/>
    </w:rPr>
  </w:style>
  <w:style w:type="character" w:customStyle="1" w:styleId="WW8Num21z3">
    <w:name w:val="WW8Num21z3"/>
    <w:rsid w:val="00D37407"/>
    <w:rPr>
      <w:rFonts w:ascii="Symbol" w:hAnsi="Symbol" w:cs="Symbol" w:hint="default"/>
    </w:rPr>
  </w:style>
  <w:style w:type="character" w:customStyle="1" w:styleId="WW8Num22z0">
    <w:name w:val="WW8Num22z0"/>
    <w:rsid w:val="00D37407"/>
    <w:rPr>
      <w:rFonts w:ascii="Times New Roman" w:hAnsi="Times New Roman" w:cs="Times New Roman" w:hint="default"/>
      <w:sz w:val="20"/>
    </w:rPr>
  </w:style>
  <w:style w:type="character" w:customStyle="1" w:styleId="WW8Num22z1">
    <w:name w:val="WW8Num22z1"/>
    <w:rsid w:val="00D37407"/>
    <w:rPr>
      <w:rFonts w:ascii="Symbol" w:hAnsi="Symbol" w:cs="Symbol" w:hint="default"/>
      <w:sz w:val="20"/>
    </w:rPr>
  </w:style>
  <w:style w:type="character" w:customStyle="1" w:styleId="WW8Num23z0">
    <w:name w:val="WW8Num23z0"/>
    <w:rsid w:val="00D37407"/>
    <w:rPr>
      <w:rFonts w:ascii="Symbol" w:hAnsi="Symbol" w:cs="Symbol" w:hint="default"/>
    </w:rPr>
  </w:style>
  <w:style w:type="character" w:customStyle="1" w:styleId="WW8Num23z1">
    <w:name w:val="WW8Num23z1"/>
    <w:rsid w:val="00D37407"/>
    <w:rPr>
      <w:rFonts w:ascii="Courier New" w:hAnsi="Courier New" w:cs="Courier New" w:hint="default"/>
    </w:rPr>
  </w:style>
  <w:style w:type="character" w:customStyle="1" w:styleId="WW8Num23z2">
    <w:name w:val="WW8Num23z2"/>
    <w:rsid w:val="00D37407"/>
    <w:rPr>
      <w:rFonts w:ascii="Wingdings" w:hAnsi="Wingdings" w:cs="Wingdings" w:hint="default"/>
    </w:rPr>
  </w:style>
  <w:style w:type="character" w:customStyle="1" w:styleId="WW8Num24z0">
    <w:name w:val="WW8Num24z0"/>
    <w:rsid w:val="00D37407"/>
    <w:rPr>
      <w:rFonts w:ascii="Symbol" w:hAnsi="Symbol" w:cs="Symbol" w:hint="default"/>
    </w:rPr>
  </w:style>
  <w:style w:type="character" w:customStyle="1" w:styleId="WW8Num24z2">
    <w:name w:val="WW8Num24z2"/>
    <w:rsid w:val="00D37407"/>
    <w:rPr>
      <w:rFonts w:ascii="Wingdings" w:hAnsi="Wingdings" w:cs="Wingdings" w:hint="default"/>
    </w:rPr>
  </w:style>
  <w:style w:type="character" w:customStyle="1" w:styleId="WW8Num24z4">
    <w:name w:val="WW8Num24z4"/>
    <w:rsid w:val="00D37407"/>
    <w:rPr>
      <w:rFonts w:ascii="Courier New" w:hAnsi="Courier New" w:cs="Courier New" w:hint="default"/>
    </w:rPr>
  </w:style>
  <w:style w:type="character" w:customStyle="1" w:styleId="WW8Num25z0">
    <w:name w:val="WW8Num25z0"/>
    <w:rsid w:val="00D37407"/>
    <w:rPr>
      <w:rFonts w:ascii="Symbol" w:hAnsi="Symbol" w:cs="Symbol" w:hint="default"/>
    </w:rPr>
  </w:style>
  <w:style w:type="character" w:customStyle="1" w:styleId="WW8Num25z1">
    <w:name w:val="WW8Num25z1"/>
    <w:rsid w:val="00D37407"/>
    <w:rPr>
      <w:rFonts w:ascii="Courier New" w:hAnsi="Courier New" w:cs="Courier New" w:hint="default"/>
    </w:rPr>
  </w:style>
  <w:style w:type="character" w:customStyle="1" w:styleId="WW8Num25z2">
    <w:name w:val="WW8Num25z2"/>
    <w:rsid w:val="00D37407"/>
    <w:rPr>
      <w:rFonts w:ascii="Wingdings" w:hAnsi="Wingdings" w:cs="Wingdings" w:hint="default"/>
    </w:rPr>
  </w:style>
  <w:style w:type="character" w:customStyle="1" w:styleId="WW8Num26z0">
    <w:name w:val="WW8Num26z0"/>
    <w:rsid w:val="00D37407"/>
    <w:rPr>
      <w:rFonts w:hint="default"/>
    </w:rPr>
  </w:style>
  <w:style w:type="character" w:customStyle="1" w:styleId="WW8Num27z0">
    <w:name w:val="WW8Num27z0"/>
    <w:rsid w:val="00D37407"/>
    <w:rPr>
      <w:rFonts w:hint="default"/>
    </w:rPr>
  </w:style>
  <w:style w:type="character" w:customStyle="1" w:styleId="WW8Num27z1">
    <w:name w:val="WW8Num27z1"/>
    <w:rsid w:val="00D37407"/>
    <w:rPr>
      <w:rFonts w:ascii="Courier New" w:hAnsi="Courier New" w:cs="Courier New" w:hint="default"/>
    </w:rPr>
  </w:style>
  <w:style w:type="character" w:customStyle="1" w:styleId="WW8Num27z2">
    <w:name w:val="WW8Num27z2"/>
    <w:rsid w:val="00D37407"/>
    <w:rPr>
      <w:rFonts w:ascii="Wingdings" w:hAnsi="Wingdings" w:cs="Wingdings" w:hint="default"/>
    </w:rPr>
  </w:style>
  <w:style w:type="character" w:customStyle="1" w:styleId="WW8Num27z3">
    <w:name w:val="WW8Num27z3"/>
    <w:rsid w:val="00D37407"/>
    <w:rPr>
      <w:rFonts w:ascii="Symbol" w:hAnsi="Symbol" w:cs="Symbol" w:hint="default"/>
    </w:rPr>
  </w:style>
  <w:style w:type="character" w:customStyle="1" w:styleId="WW8Num28z0">
    <w:name w:val="WW8Num28z0"/>
    <w:rsid w:val="00D37407"/>
    <w:rPr>
      <w:rFonts w:ascii="Symbol" w:hAnsi="Symbol" w:cs="Symbol" w:hint="default"/>
    </w:rPr>
  </w:style>
  <w:style w:type="character" w:customStyle="1" w:styleId="WW8Num28z1">
    <w:name w:val="WW8Num28z1"/>
    <w:rsid w:val="00D37407"/>
    <w:rPr>
      <w:rFonts w:ascii="Courier New" w:hAnsi="Courier New" w:cs="Courier New" w:hint="default"/>
    </w:rPr>
  </w:style>
  <w:style w:type="character" w:customStyle="1" w:styleId="WW8Num28z2">
    <w:name w:val="WW8Num28z2"/>
    <w:rsid w:val="00D37407"/>
    <w:rPr>
      <w:rFonts w:ascii="Wingdings" w:hAnsi="Wingdings" w:cs="Wingdings" w:hint="default"/>
    </w:rPr>
  </w:style>
  <w:style w:type="character" w:customStyle="1" w:styleId="WW8Num29z0">
    <w:name w:val="WW8Num29z0"/>
    <w:rsid w:val="00D37407"/>
    <w:rPr>
      <w:rFonts w:ascii="Symbol" w:hAnsi="Symbol" w:cs="Symbol" w:hint="default"/>
    </w:rPr>
  </w:style>
  <w:style w:type="character" w:customStyle="1" w:styleId="WW8Num29z1">
    <w:name w:val="WW8Num29z1"/>
    <w:rsid w:val="00D37407"/>
    <w:rPr>
      <w:rFonts w:ascii="Courier New" w:hAnsi="Courier New" w:cs="Courier New" w:hint="default"/>
    </w:rPr>
  </w:style>
  <w:style w:type="character" w:customStyle="1" w:styleId="WW8Num29z2">
    <w:name w:val="WW8Num29z2"/>
    <w:rsid w:val="00D37407"/>
    <w:rPr>
      <w:rFonts w:ascii="Wingdings" w:hAnsi="Wingdings" w:cs="Wingdings" w:hint="default"/>
    </w:rPr>
  </w:style>
  <w:style w:type="character" w:customStyle="1" w:styleId="WW8Num30z0">
    <w:name w:val="WW8Num30z0"/>
    <w:rsid w:val="00D37407"/>
    <w:rPr>
      <w:rFonts w:hint="default"/>
      <w:szCs w:val="20"/>
    </w:rPr>
  </w:style>
  <w:style w:type="character" w:customStyle="1" w:styleId="WW8Num30z1">
    <w:name w:val="WW8Num30z1"/>
    <w:rsid w:val="00D37407"/>
  </w:style>
  <w:style w:type="character" w:customStyle="1" w:styleId="WW8Num30z2">
    <w:name w:val="WW8Num30z2"/>
    <w:rsid w:val="00D37407"/>
  </w:style>
  <w:style w:type="character" w:customStyle="1" w:styleId="WW8Num30z3">
    <w:name w:val="WW8Num30z3"/>
    <w:rsid w:val="00D37407"/>
  </w:style>
  <w:style w:type="character" w:customStyle="1" w:styleId="WW8Num30z4">
    <w:name w:val="WW8Num30z4"/>
    <w:rsid w:val="00D37407"/>
  </w:style>
  <w:style w:type="character" w:customStyle="1" w:styleId="WW8Num30z5">
    <w:name w:val="WW8Num30z5"/>
    <w:rsid w:val="00D37407"/>
  </w:style>
  <w:style w:type="character" w:customStyle="1" w:styleId="WW8Num30z6">
    <w:name w:val="WW8Num30z6"/>
    <w:rsid w:val="00D37407"/>
  </w:style>
  <w:style w:type="character" w:customStyle="1" w:styleId="WW8Num30z7">
    <w:name w:val="WW8Num30z7"/>
    <w:rsid w:val="00D37407"/>
  </w:style>
  <w:style w:type="character" w:customStyle="1" w:styleId="WW8Num30z8">
    <w:name w:val="WW8Num30z8"/>
    <w:rsid w:val="00D37407"/>
  </w:style>
  <w:style w:type="character" w:customStyle="1" w:styleId="WW8Num31z0">
    <w:name w:val="WW8Num31z0"/>
    <w:rsid w:val="00D37407"/>
    <w:rPr>
      <w:rFonts w:hint="default"/>
      <w:b w:val="0"/>
      <w:i w:val="0"/>
      <w:color w:val="auto"/>
      <w:spacing w:val="0"/>
      <w:w w:val="100"/>
      <w:kern w:val="0"/>
      <w:position w:val="0"/>
      <w:sz w:val="24"/>
      <w:szCs w:val="24"/>
      <w:u w:val="none"/>
      <w:vertAlign w:val="baseline"/>
    </w:rPr>
  </w:style>
  <w:style w:type="character" w:customStyle="1" w:styleId="WW8Num31z1">
    <w:name w:val="WW8Num31z1"/>
    <w:rsid w:val="00D37407"/>
    <w:rPr>
      <w:rFonts w:hint="default"/>
      <w:b w:val="0"/>
      <w:i w:val="0"/>
      <w:color w:val="auto"/>
      <w:sz w:val="24"/>
      <w:szCs w:val="24"/>
      <w:u w:val="none"/>
    </w:rPr>
  </w:style>
  <w:style w:type="character" w:customStyle="1" w:styleId="WW8Num31z3">
    <w:name w:val="WW8Num31z3"/>
    <w:rsid w:val="00D37407"/>
    <w:rPr>
      <w:rFonts w:hint="default"/>
      <w:b w:val="0"/>
      <w:i w:val="0"/>
      <w:color w:val="auto"/>
      <w:sz w:val="28"/>
      <w:szCs w:val="28"/>
      <w:u w:val="none"/>
    </w:rPr>
  </w:style>
  <w:style w:type="character" w:customStyle="1" w:styleId="WW8Num31z4">
    <w:name w:val="WW8Num31z4"/>
    <w:rsid w:val="00D37407"/>
    <w:rPr>
      <w:rFonts w:ascii="Times New Roman" w:hAnsi="Times New Roman" w:cs="Times New Roman" w:hint="default"/>
      <w:b w:val="0"/>
      <w:i w:val="0"/>
      <w:color w:val="auto"/>
      <w:sz w:val="28"/>
      <w:szCs w:val="28"/>
      <w:u w:val="none"/>
    </w:rPr>
  </w:style>
  <w:style w:type="character" w:customStyle="1" w:styleId="WW8Num31z5">
    <w:name w:val="WW8Num31z5"/>
    <w:rsid w:val="00D37407"/>
    <w:rPr>
      <w:rFonts w:ascii="Times New Roman" w:hAnsi="Times New Roman" w:cs="Times New Roman" w:hint="default"/>
      <w:b w:val="0"/>
      <w:i w:val="0"/>
      <w:color w:val="auto"/>
      <w:spacing w:val="0"/>
      <w:w w:val="100"/>
      <w:kern w:val="0"/>
      <w:position w:val="0"/>
      <w:sz w:val="24"/>
      <w:szCs w:val="24"/>
      <w:u w:val="none"/>
      <w:vertAlign w:val="baseline"/>
    </w:rPr>
  </w:style>
  <w:style w:type="character" w:customStyle="1" w:styleId="WW8Num32z0">
    <w:name w:val="WW8Num32z0"/>
    <w:rsid w:val="00D37407"/>
    <w:rPr>
      <w:rFonts w:ascii="Symbol" w:hAnsi="Symbol" w:cs="Symbol" w:hint="default"/>
    </w:rPr>
  </w:style>
  <w:style w:type="character" w:customStyle="1" w:styleId="WW8Num32z1">
    <w:name w:val="WW8Num32z1"/>
    <w:rsid w:val="00D37407"/>
    <w:rPr>
      <w:rFonts w:ascii="Courier New" w:hAnsi="Courier New" w:cs="Courier New" w:hint="default"/>
    </w:rPr>
  </w:style>
  <w:style w:type="character" w:customStyle="1" w:styleId="WW8Num32z2">
    <w:name w:val="WW8Num32z2"/>
    <w:rsid w:val="00D37407"/>
    <w:rPr>
      <w:rFonts w:ascii="Wingdings" w:hAnsi="Wingdings" w:cs="Wingdings" w:hint="default"/>
    </w:rPr>
  </w:style>
  <w:style w:type="character" w:customStyle="1" w:styleId="WW8Num33z0">
    <w:name w:val="WW8Num33z0"/>
    <w:rsid w:val="00D37407"/>
    <w:rPr>
      <w:rFonts w:hint="default"/>
    </w:rPr>
  </w:style>
  <w:style w:type="character" w:customStyle="1" w:styleId="WW8Num33z1">
    <w:name w:val="WW8Num33z1"/>
    <w:rsid w:val="00D37407"/>
  </w:style>
  <w:style w:type="character" w:customStyle="1" w:styleId="WW8Num33z2">
    <w:name w:val="WW8Num33z2"/>
    <w:rsid w:val="00D37407"/>
  </w:style>
  <w:style w:type="character" w:customStyle="1" w:styleId="WW8Num33z3">
    <w:name w:val="WW8Num33z3"/>
    <w:rsid w:val="00D37407"/>
  </w:style>
  <w:style w:type="character" w:customStyle="1" w:styleId="WW8Num33z4">
    <w:name w:val="WW8Num33z4"/>
    <w:rsid w:val="00D37407"/>
  </w:style>
  <w:style w:type="character" w:customStyle="1" w:styleId="WW8Num33z5">
    <w:name w:val="WW8Num33z5"/>
    <w:rsid w:val="00D37407"/>
  </w:style>
  <w:style w:type="character" w:customStyle="1" w:styleId="WW8Num33z6">
    <w:name w:val="WW8Num33z6"/>
    <w:rsid w:val="00D37407"/>
  </w:style>
  <w:style w:type="character" w:customStyle="1" w:styleId="WW8Num33z7">
    <w:name w:val="WW8Num33z7"/>
    <w:rsid w:val="00D37407"/>
  </w:style>
  <w:style w:type="character" w:customStyle="1" w:styleId="WW8Num33z8">
    <w:name w:val="WW8Num33z8"/>
    <w:rsid w:val="00D37407"/>
  </w:style>
  <w:style w:type="character" w:customStyle="1" w:styleId="WW8Num34z0">
    <w:name w:val="WW8Num34z0"/>
    <w:rsid w:val="00D37407"/>
    <w:rPr>
      <w:rFonts w:ascii="Symbol" w:hAnsi="Symbol" w:cs="Symbol" w:hint="default"/>
    </w:rPr>
  </w:style>
  <w:style w:type="character" w:customStyle="1" w:styleId="WW8Num34z1">
    <w:name w:val="WW8Num34z1"/>
    <w:rsid w:val="00D37407"/>
    <w:rPr>
      <w:rFonts w:ascii="Courier New" w:hAnsi="Courier New" w:cs="Courier New" w:hint="default"/>
    </w:rPr>
  </w:style>
  <w:style w:type="character" w:customStyle="1" w:styleId="WW8Num34z2">
    <w:name w:val="WW8Num34z2"/>
    <w:rsid w:val="00D37407"/>
    <w:rPr>
      <w:rFonts w:ascii="Wingdings" w:hAnsi="Wingdings" w:cs="Wingdings" w:hint="default"/>
    </w:rPr>
  </w:style>
  <w:style w:type="character" w:customStyle="1" w:styleId="WW8Num35z0">
    <w:name w:val="WW8Num35z0"/>
    <w:rsid w:val="00D37407"/>
    <w:rPr>
      <w:rFonts w:hint="default"/>
    </w:rPr>
  </w:style>
  <w:style w:type="character" w:customStyle="1" w:styleId="WW8Num35z1">
    <w:name w:val="WW8Num35z1"/>
    <w:rsid w:val="00D37407"/>
  </w:style>
  <w:style w:type="character" w:customStyle="1" w:styleId="WW8Num35z2">
    <w:name w:val="WW8Num35z2"/>
    <w:rsid w:val="00D37407"/>
  </w:style>
  <w:style w:type="character" w:customStyle="1" w:styleId="WW8Num35z3">
    <w:name w:val="WW8Num35z3"/>
    <w:rsid w:val="00D37407"/>
  </w:style>
  <w:style w:type="character" w:customStyle="1" w:styleId="WW8Num35z4">
    <w:name w:val="WW8Num35z4"/>
    <w:rsid w:val="00D37407"/>
  </w:style>
  <w:style w:type="character" w:customStyle="1" w:styleId="WW8Num35z5">
    <w:name w:val="WW8Num35z5"/>
    <w:rsid w:val="00D37407"/>
  </w:style>
  <w:style w:type="character" w:customStyle="1" w:styleId="WW8Num35z6">
    <w:name w:val="WW8Num35z6"/>
    <w:rsid w:val="00D37407"/>
  </w:style>
  <w:style w:type="character" w:customStyle="1" w:styleId="WW8Num35z7">
    <w:name w:val="WW8Num35z7"/>
    <w:rsid w:val="00D37407"/>
  </w:style>
  <w:style w:type="character" w:customStyle="1" w:styleId="WW8Num35z8">
    <w:name w:val="WW8Num35z8"/>
    <w:rsid w:val="00D37407"/>
  </w:style>
  <w:style w:type="character" w:customStyle="1" w:styleId="WW8Num36z0">
    <w:name w:val="WW8Num36z0"/>
    <w:rsid w:val="00D37407"/>
    <w:rPr>
      <w:rFonts w:ascii="Symbol" w:hAnsi="Symbol" w:cs="Symbol" w:hint="default"/>
    </w:rPr>
  </w:style>
  <w:style w:type="character" w:customStyle="1" w:styleId="WW8Num36z1">
    <w:name w:val="WW8Num36z1"/>
    <w:rsid w:val="00D37407"/>
    <w:rPr>
      <w:rFonts w:ascii="Courier New" w:hAnsi="Courier New" w:cs="Courier New" w:hint="default"/>
    </w:rPr>
  </w:style>
  <w:style w:type="character" w:customStyle="1" w:styleId="WW8Num36z2">
    <w:name w:val="WW8Num36z2"/>
    <w:rsid w:val="00D37407"/>
    <w:rPr>
      <w:rFonts w:ascii="Wingdings" w:hAnsi="Wingdings" w:cs="Wingdings" w:hint="default"/>
    </w:rPr>
  </w:style>
  <w:style w:type="character" w:customStyle="1" w:styleId="WW8Num37z0">
    <w:name w:val="WW8Num37z0"/>
    <w:rsid w:val="00D37407"/>
    <w:rPr>
      <w:rFonts w:ascii="Symbol" w:hAnsi="Symbol" w:cs="Symbol" w:hint="default"/>
    </w:rPr>
  </w:style>
  <w:style w:type="character" w:customStyle="1" w:styleId="WW8Num37z1">
    <w:name w:val="WW8Num37z1"/>
    <w:rsid w:val="00D37407"/>
    <w:rPr>
      <w:rFonts w:ascii="Courier New" w:hAnsi="Courier New" w:cs="Courier New" w:hint="default"/>
    </w:rPr>
  </w:style>
  <w:style w:type="character" w:customStyle="1" w:styleId="WW8Num37z2">
    <w:name w:val="WW8Num37z2"/>
    <w:rsid w:val="00D37407"/>
    <w:rPr>
      <w:rFonts w:ascii="Wingdings" w:hAnsi="Wingdings" w:cs="Wingdings" w:hint="default"/>
    </w:rPr>
  </w:style>
  <w:style w:type="character" w:customStyle="1" w:styleId="WW8Num38z0">
    <w:name w:val="WW8Num38z0"/>
    <w:rsid w:val="00D37407"/>
    <w:rPr>
      <w:rFonts w:ascii="Times New Roman" w:hAnsi="Times New Roman" w:cs="Times New Roman" w:hint="default"/>
      <w:b w:val="0"/>
      <w:bCs w:val="0"/>
      <w:i w:val="0"/>
      <w:iCs w:val="0"/>
      <w:caps w:val="0"/>
      <w:smallCaps w:val="0"/>
      <w:strike w:val="0"/>
      <w:dstrike w:val="0"/>
      <w:vanish w:val="0"/>
      <w:color w:val="000000"/>
      <w:spacing w:val="0"/>
      <w:w w:val="100"/>
      <w:kern w:val="0"/>
      <w:position w:val="0"/>
      <w:sz w:val="24"/>
      <w:szCs w:val="0"/>
      <w:u w:val="none"/>
      <w:vertAlign w:val="baseline"/>
      <w:em w:val="none"/>
    </w:rPr>
  </w:style>
  <w:style w:type="character" w:customStyle="1" w:styleId="WW8Num38z3">
    <w:name w:val="WW8Num38z3"/>
    <w:rsid w:val="00D37407"/>
    <w:rPr>
      <w:rFonts w:hint="default"/>
    </w:rPr>
  </w:style>
  <w:style w:type="character" w:customStyle="1" w:styleId="WW8Num39z0">
    <w:name w:val="WW8Num39z0"/>
    <w:rsid w:val="00D37407"/>
    <w:rPr>
      <w:rFonts w:hint="default"/>
    </w:rPr>
  </w:style>
  <w:style w:type="character" w:customStyle="1" w:styleId="WW8Num39z2">
    <w:name w:val="WW8Num39z2"/>
    <w:rsid w:val="00D37407"/>
    <w:rPr>
      <w:rFonts w:ascii="Times New Roman" w:hAnsi="Times New Roman" w:cs="Times New Roman" w:hint="default"/>
      <w:b/>
      <w:bCs w:val="0"/>
      <w:i w:val="0"/>
      <w:iCs w:val="0"/>
      <w:caps w:val="0"/>
      <w:smallCaps w:val="0"/>
      <w:strike w:val="0"/>
      <w:dstrike w:val="0"/>
      <w:vanish w:val="0"/>
      <w:color w:val="000000"/>
      <w:spacing w:val="0"/>
      <w:w w:val="100"/>
      <w:kern w:val="0"/>
      <w:position w:val="0"/>
      <w:sz w:val="24"/>
      <w:szCs w:val="0"/>
      <w:u w:val="none"/>
      <w:vertAlign w:val="baseline"/>
      <w:em w:val="none"/>
    </w:rPr>
  </w:style>
  <w:style w:type="character" w:customStyle="1" w:styleId="12">
    <w:name w:val="Основной шрифт абзаца1"/>
    <w:rsid w:val="00D37407"/>
  </w:style>
  <w:style w:type="character" w:customStyle="1" w:styleId="14">
    <w:name w:val="Знак примечания1"/>
    <w:rsid w:val="00D37407"/>
    <w:rPr>
      <w:sz w:val="16"/>
      <w:szCs w:val="16"/>
    </w:rPr>
  </w:style>
  <w:style w:type="paragraph" w:customStyle="1" w:styleId="15">
    <w:name w:val="Заголовок1"/>
    <w:basedOn w:val="Normal"/>
    <w:next w:val="BodyText"/>
    <w:rsid w:val="00D37407"/>
    <w:pPr>
      <w:keepNext/>
      <w:suppressAutoHyphens/>
      <w:spacing w:before="240" w:after="120" w:line="360" w:lineRule="auto"/>
      <w:ind w:firstLine="709"/>
      <w:contextualSpacing/>
      <w:jc w:val="both"/>
    </w:pPr>
    <w:rPr>
      <w:rFonts w:ascii="Liberation Sans" w:eastAsia="AR PL SungtiL GB" w:hAnsi="Liberation Sans" w:cs="Lohit Devanagari"/>
      <w:sz w:val="28"/>
      <w:szCs w:val="28"/>
      <w:lang w:eastAsia="zh-CN"/>
    </w:rPr>
  </w:style>
  <w:style w:type="paragraph" w:customStyle="1" w:styleId="16">
    <w:name w:val="Указатель1"/>
    <w:basedOn w:val="Normal"/>
    <w:rsid w:val="00D37407"/>
    <w:pPr>
      <w:suppressLineNumbers/>
      <w:suppressAutoHyphens/>
      <w:spacing w:after="200" w:line="360" w:lineRule="auto"/>
      <w:ind w:firstLine="709"/>
      <w:contextualSpacing/>
      <w:jc w:val="both"/>
    </w:pPr>
    <w:rPr>
      <w:rFonts w:eastAsia="Calibri" w:cs="Lohit Devanagari"/>
      <w:szCs w:val="22"/>
      <w:lang w:eastAsia="zh-CN"/>
    </w:rPr>
  </w:style>
  <w:style w:type="paragraph" w:customStyle="1" w:styleId="af3">
    <w:basedOn w:val="Normal"/>
    <w:next w:val="NormalWeb"/>
    <w:rsid w:val="00D37407"/>
    <w:pPr>
      <w:suppressAutoHyphens/>
      <w:spacing w:before="280" w:after="280"/>
      <w:contextualSpacing/>
    </w:pPr>
    <w:rPr>
      <w:szCs w:val="24"/>
      <w:lang w:eastAsia="zh-CN"/>
    </w:rPr>
  </w:style>
  <w:style w:type="paragraph" w:customStyle="1" w:styleId="17">
    <w:name w:val="Название объекта1"/>
    <w:basedOn w:val="Normal"/>
    <w:next w:val="Normal"/>
    <w:rsid w:val="00D37407"/>
    <w:pPr>
      <w:suppressAutoHyphens/>
      <w:spacing w:after="200"/>
      <w:ind w:firstLine="709"/>
      <w:contextualSpacing/>
      <w:jc w:val="right"/>
    </w:pPr>
    <w:rPr>
      <w:rFonts w:eastAsia="Calibri"/>
      <w:bCs/>
      <w:szCs w:val="18"/>
      <w:lang w:eastAsia="zh-CN"/>
    </w:rPr>
  </w:style>
  <w:style w:type="paragraph" w:customStyle="1" w:styleId="31">
    <w:name w:val="Основной текст с отступом 31"/>
    <w:basedOn w:val="Normal"/>
    <w:rsid w:val="00D37407"/>
    <w:pPr>
      <w:suppressAutoHyphens/>
      <w:spacing w:after="120" w:line="360" w:lineRule="auto"/>
      <w:ind w:left="283" w:firstLine="709"/>
      <w:contextualSpacing/>
      <w:jc w:val="both"/>
    </w:pPr>
    <w:rPr>
      <w:rFonts w:eastAsia="Calibri"/>
      <w:sz w:val="16"/>
      <w:szCs w:val="16"/>
      <w:lang w:val="x-none" w:eastAsia="zh-CN"/>
    </w:rPr>
  </w:style>
  <w:style w:type="paragraph" w:styleId="TOAHeading">
    <w:name w:val="toa heading"/>
    <w:basedOn w:val="Heading1"/>
    <w:next w:val="Normal"/>
    <w:rsid w:val="00D37407"/>
    <w:pPr>
      <w:keepLines/>
      <w:numPr>
        <w:numId w:val="0"/>
      </w:numPr>
      <w:suppressAutoHyphens/>
      <w:spacing w:before="480" w:after="0" w:line="276" w:lineRule="auto"/>
      <w:contextualSpacing/>
    </w:pPr>
    <w:rPr>
      <w:rFonts w:ascii="Cambria" w:hAnsi="Cambria" w:cs="Cambria"/>
      <w:color w:val="365F91"/>
      <w:kern w:val="0"/>
      <w:sz w:val="28"/>
      <w:szCs w:val="28"/>
      <w:lang w:eastAsia="zh-CN"/>
    </w:rPr>
  </w:style>
  <w:style w:type="paragraph" w:customStyle="1" w:styleId="af4">
    <w:name w:val="Содержимое таблицы"/>
    <w:basedOn w:val="Normal"/>
    <w:rsid w:val="00D37407"/>
    <w:pPr>
      <w:suppressLineNumbers/>
      <w:suppressAutoHyphens/>
      <w:spacing w:after="200" w:line="360" w:lineRule="auto"/>
      <w:ind w:firstLine="709"/>
      <w:contextualSpacing/>
      <w:jc w:val="both"/>
    </w:pPr>
    <w:rPr>
      <w:rFonts w:eastAsia="Calibri"/>
      <w:szCs w:val="22"/>
      <w:lang w:eastAsia="zh-CN"/>
    </w:rPr>
  </w:style>
  <w:style w:type="paragraph" w:customStyle="1" w:styleId="18">
    <w:name w:val="Текст примечания1"/>
    <w:basedOn w:val="Normal"/>
    <w:rsid w:val="00D37407"/>
    <w:pPr>
      <w:suppressAutoHyphens/>
      <w:spacing w:after="200"/>
      <w:ind w:firstLine="709"/>
      <w:contextualSpacing/>
      <w:jc w:val="both"/>
    </w:pPr>
    <w:rPr>
      <w:rFonts w:eastAsia="Calibri"/>
      <w:sz w:val="20"/>
      <w:lang w:val="x-none" w:eastAsia="zh-CN"/>
    </w:rPr>
  </w:style>
  <w:style w:type="paragraph" w:customStyle="1" w:styleId="19">
    <w:name w:val="Маркированный список1"/>
    <w:basedOn w:val="Normal"/>
    <w:rsid w:val="00D37407"/>
    <w:pPr>
      <w:suppressAutoHyphens/>
      <w:spacing w:after="120" w:line="240" w:lineRule="atLeast"/>
      <w:ind w:left="1080" w:hanging="360"/>
      <w:contextualSpacing/>
    </w:pPr>
    <w:rPr>
      <w:lang w:eastAsia="zh-CN"/>
    </w:rPr>
  </w:style>
  <w:style w:type="paragraph" w:customStyle="1" w:styleId="1a">
    <w:name w:val="Нумерованный список1"/>
    <w:basedOn w:val="Normal"/>
    <w:rsid w:val="00D37407"/>
    <w:pPr>
      <w:tabs>
        <w:tab w:val="num" w:pos="-360"/>
      </w:tabs>
      <w:suppressAutoHyphens/>
      <w:spacing w:after="120" w:line="240" w:lineRule="atLeast"/>
      <w:ind w:hanging="360"/>
      <w:contextualSpacing/>
    </w:pPr>
    <w:rPr>
      <w:lang w:eastAsia="zh-CN"/>
    </w:rPr>
  </w:style>
  <w:style w:type="paragraph" w:customStyle="1" w:styleId="1b">
    <w:name w:val="Знак Знак Знак Знак Знак Знак Знак1 Знак Знак Знак"/>
    <w:basedOn w:val="Normal"/>
    <w:rsid w:val="00D37407"/>
    <w:pPr>
      <w:tabs>
        <w:tab w:val="left" w:pos="643"/>
      </w:tabs>
      <w:suppressAutoHyphens/>
      <w:spacing w:after="160" w:line="240" w:lineRule="exact"/>
      <w:contextualSpacing/>
    </w:pPr>
    <w:rPr>
      <w:rFonts w:ascii="Verdana" w:hAnsi="Verdana" w:cs="Verdana"/>
      <w:sz w:val="20"/>
      <w:lang w:val="en-US" w:eastAsia="zh-CN"/>
    </w:rPr>
  </w:style>
  <w:style w:type="paragraph" w:styleId="NoSpacing">
    <w:name w:val="No Spacing"/>
    <w:qFormat/>
    <w:rsid w:val="00D37407"/>
    <w:pPr>
      <w:suppressAutoHyphens/>
      <w:ind w:firstLine="709"/>
      <w:contextualSpacing/>
      <w:jc w:val="both"/>
    </w:pPr>
    <w:rPr>
      <w:rFonts w:eastAsia="Calibri"/>
      <w:sz w:val="24"/>
      <w:szCs w:val="22"/>
      <w:lang w:eastAsia="zh-CN"/>
    </w:rPr>
  </w:style>
  <w:style w:type="paragraph" w:customStyle="1" w:styleId="030">
    <w:name w:val="_Текст0_Список 3 уровня"/>
    <w:basedOn w:val="Normal"/>
    <w:rsid w:val="007E0FB1"/>
    <w:pPr>
      <w:tabs>
        <w:tab w:val="left" w:pos="1701"/>
        <w:tab w:val="num" w:pos="2268"/>
      </w:tabs>
      <w:ind w:left="2268" w:hanging="284"/>
      <w:jc w:val="both"/>
    </w:pPr>
    <w:rPr>
      <w:rFonts w:ascii="Arial" w:hAnsi="Arial" w:cs="Arial"/>
      <w:szCs w:val="24"/>
    </w:rPr>
  </w:style>
  <w:style w:type="character" w:styleId="Emphasis">
    <w:name w:val="Emphasis"/>
    <w:qFormat/>
    <w:rsid w:val="00E21328"/>
    <w:rPr>
      <w:b/>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554224">
      <w:bodyDiv w:val="1"/>
      <w:marLeft w:val="0"/>
      <w:marRight w:val="0"/>
      <w:marTop w:val="0"/>
      <w:marBottom w:val="0"/>
      <w:divBdr>
        <w:top w:val="none" w:sz="0" w:space="0" w:color="auto"/>
        <w:left w:val="none" w:sz="0" w:space="0" w:color="auto"/>
        <w:bottom w:val="none" w:sz="0" w:space="0" w:color="auto"/>
        <w:right w:val="none" w:sz="0" w:space="0" w:color="auto"/>
      </w:divBdr>
    </w:div>
    <w:div w:id="901720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6.xml"/><Relationship Id="rId10" Type="http://schemas.openxmlformats.org/officeDocument/2006/relationships/footer" Target="footer3.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681944-EF98-4396-B135-0D4E5796BC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27</Pages>
  <Words>3482</Words>
  <Characters>19849</Characters>
  <Application>Microsoft Office Word</Application>
  <DocSecurity>0</DocSecurity>
  <Lines>165</Lines>
  <Paragraphs>46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МИНИСТЕРСТВО ОБРАЗОВАНИЯ И НАУКИ РОССИЙСКОЙ ФЕДЕРАЦИИ</vt:lpstr>
      <vt:lpstr>МИНИСТЕРСТВО ОБРАЗОВАНИЯ И НАУКИ РОССИЙСКОЙ ФЕДЕРАЦИИ</vt:lpstr>
    </vt:vector>
  </TitlesOfParts>
  <Company/>
  <LinksUpToDate>false</LinksUpToDate>
  <CharactersWithSpaces>23285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И НАУКИ РОССИЙСКОЙ ФЕДЕРАЦИИ</dc:title>
  <dc:subject/>
  <dc:creator>Кутузов А.В.</dc:creator>
  <cp:keywords/>
  <dc:description/>
  <cp:lastModifiedBy>Кутузов Артем</cp:lastModifiedBy>
  <cp:revision>16</cp:revision>
  <cp:lastPrinted>2015-05-27T18:00:00Z</cp:lastPrinted>
  <dcterms:created xsi:type="dcterms:W3CDTF">2021-12-29T16:11:00Z</dcterms:created>
  <dcterms:modified xsi:type="dcterms:W3CDTF">2022-01-21T22:56:00Z</dcterms:modified>
</cp:coreProperties>
</file>